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Style w:val="divdocument"/>
        <w:tblW w:w="11341" w:type="dxa"/>
        <w:tblCellSpacing w:w="0" w:type="dxa"/>
        <w:tblInd w:w="-406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77"/>
        <w:gridCol w:w="7664"/>
      </w:tblGrid>
      <w:tr w:rsidR="001A0A90" w:rsidRPr="00AB108C" w14:paraId="3C1468CA" w14:textId="77777777" w:rsidTr="006D2E74">
        <w:trPr>
          <w:tblCellSpacing w:w="0" w:type="dxa"/>
        </w:trPr>
        <w:tc>
          <w:tcPr>
            <w:tcW w:w="3677" w:type="dxa"/>
            <w:tcBorders>
              <w:left w:val="single" w:sz="4" w:space="0" w:color="FFFFFF" w:themeColor="background1"/>
            </w:tcBorders>
          </w:tcPr>
          <w:p w14:paraId="45B8AAB9" w14:textId="77777777" w:rsidR="006D2E74" w:rsidRDefault="006D2E74" w:rsidP="00B540FB">
            <w:pPr>
              <w:pStyle w:val="3"/>
              <w:rPr>
                <w:rStyle w:val="span"/>
                <w:rFonts w:ascii="Hind" w:eastAsia="Hind" w:hAnsi="Hind" w:cs="Hind"/>
                <w:b w:val="0"/>
                <w:bCs w:val="0"/>
                <w:color w:val="4F6228" w:themeColor="accent3" w:themeShade="80"/>
                <w:sz w:val="34"/>
                <w:szCs w:val="34"/>
                <w:lang w:val="en-US"/>
              </w:rPr>
            </w:pPr>
            <w:r>
              <w:rPr>
                <w:rFonts w:eastAsia="Hind"/>
                <w:noProof/>
              </w:rPr>
              <w:drawing>
                <wp:anchor distT="0" distB="0" distL="114300" distR="114300" simplePos="0" relativeHeight="251658240" behindDoc="0" locked="0" layoutInCell="1" allowOverlap="1" wp14:anchorId="6A64545F" wp14:editId="73C60CC2">
                  <wp:simplePos x="441325" y="82169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797685" cy="1960245"/>
                  <wp:effectExtent l="190500" t="190500" r="183515" b="192405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8163891_1569036209936889_6390825179404042240_n (1).jp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78" b="6061"/>
                          <a:stretch/>
                        </pic:blipFill>
                        <pic:spPr bwMode="auto">
                          <a:xfrm>
                            <a:off x="0" y="0"/>
                            <a:ext cx="1846443" cy="201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F82438" w14:textId="645FC18F" w:rsidR="001A0A90" w:rsidRPr="005E4A78" w:rsidRDefault="00AB108C" w:rsidP="005B5297">
            <w:pPr>
              <w:pStyle w:val="separator-leftdivname"/>
              <w:spacing w:line="520" w:lineRule="atLeast"/>
              <w:ind w:right="300"/>
              <w:rPr>
                <w:rStyle w:val="separator-left"/>
                <w:rFonts w:ascii="Hind" w:eastAsia="Hind" w:hAnsi="Hind" w:cs="Hind"/>
                <w:b/>
                <w:bCs/>
                <w:color w:val="4F6228" w:themeColor="accent3" w:themeShade="80"/>
                <w:sz w:val="34"/>
                <w:szCs w:val="34"/>
                <w:lang w:val="en-US"/>
              </w:rPr>
            </w:pPr>
            <w:r>
              <w:rPr>
                <w:rStyle w:val="span"/>
                <w:rFonts w:ascii="Hind" w:eastAsia="Hind" w:hAnsi="Hind" w:cs="Hind"/>
                <w:b/>
                <w:bCs/>
                <w:color w:val="4F6228" w:themeColor="accent3" w:themeShade="80"/>
                <w:sz w:val="34"/>
                <w:szCs w:val="34"/>
                <w:lang w:val="en-US"/>
              </w:rPr>
              <w:t xml:space="preserve"> </w:t>
            </w:r>
            <w:proofErr w:type="spellStart"/>
            <w:r w:rsidR="00B540FB">
              <w:rPr>
                <w:rStyle w:val="span"/>
                <w:rFonts w:ascii="Hind" w:eastAsia="Hind" w:hAnsi="Hind" w:cs="Hind"/>
                <w:b/>
                <w:bCs/>
                <w:color w:val="4F6228" w:themeColor="accent3" w:themeShade="80"/>
                <w:sz w:val="34"/>
                <w:szCs w:val="34"/>
                <w:lang w:val="en-US"/>
              </w:rPr>
              <w:t>Vusal</w:t>
            </w:r>
            <w:proofErr w:type="spellEnd"/>
            <w:r w:rsidR="001A0A90" w:rsidRPr="005E4A78">
              <w:rPr>
                <w:rStyle w:val="separator-left"/>
                <w:rFonts w:ascii="Hind" w:eastAsia="Hind" w:hAnsi="Hind" w:cs="Hind"/>
                <w:b/>
                <w:bCs/>
                <w:color w:val="4F6228" w:themeColor="accent3" w:themeShade="80"/>
                <w:sz w:val="34"/>
                <w:szCs w:val="34"/>
                <w:lang w:val="en-US"/>
              </w:rPr>
              <w:t xml:space="preserve"> </w:t>
            </w:r>
            <w:proofErr w:type="spellStart"/>
            <w:r w:rsidR="001A0A90" w:rsidRPr="005E4A78">
              <w:rPr>
                <w:rStyle w:val="span"/>
                <w:rFonts w:ascii="Hind" w:eastAsia="Hind" w:hAnsi="Hind" w:cs="Hind"/>
                <w:b/>
                <w:bCs/>
                <w:color w:val="4F6228" w:themeColor="accent3" w:themeShade="80"/>
                <w:sz w:val="34"/>
                <w:szCs w:val="34"/>
                <w:lang w:val="en-US"/>
              </w:rPr>
              <w:t>Huseynli</w:t>
            </w:r>
            <w:proofErr w:type="spellEnd"/>
          </w:p>
          <w:p w14:paraId="6E927BC4" w14:textId="03E5293B" w:rsidR="001A0A90" w:rsidRPr="004C0665" w:rsidRDefault="001A0A90" w:rsidP="001A0A90">
            <w:pPr>
              <w:pStyle w:val="separator-leftdivaddressfield"/>
              <w:spacing w:line="360" w:lineRule="atLeast"/>
              <w:ind w:right="300"/>
              <w:jc w:val="right"/>
              <w:rPr>
                <w:rStyle w:val="separator-left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>+</w:t>
            </w:r>
            <w:r w:rsidR="00B540FB">
              <w:rPr>
                <w:rStyle w:val="separator-left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>994503826922</w:t>
            </w:r>
          </w:p>
          <w:p w14:paraId="04A2FF20" w14:textId="2A3B4835" w:rsidR="001A0A90" w:rsidRPr="000C1DB0" w:rsidRDefault="00766758" w:rsidP="001A0A90">
            <w:pPr>
              <w:pStyle w:val="separator-leftdivaddressfield"/>
              <w:spacing w:line="360" w:lineRule="atLeast"/>
              <w:ind w:right="300"/>
              <w:jc w:val="right"/>
              <w:rPr>
                <w:rStyle w:val="separator-left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>h</w:t>
            </w:r>
            <w:r w:rsidR="00B540FB">
              <w:rPr>
                <w:rStyle w:val="separator-left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>useynlivusal25</w:t>
            </w:r>
            <w:r w:rsidR="001A0A90" w:rsidRPr="000C1DB0">
              <w:rPr>
                <w:rStyle w:val="separator-left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>@gmail.com</w:t>
            </w:r>
          </w:p>
          <w:p w14:paraId="7C2217E8" w14:textId="77777777" w:rsidR="001A0A90" w:rsidRDefault="001A0A90" w:rsidP="001A0A90">
            <w:pPr>
              <w:pStyle w:val="separator-leftdivaddressfield"/>
              <w:spacing w:line="360" w:lineRule="atLeast"/>
              <w:ind w:right="300"/>
              <w:jc w:val="right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 w:rsidRPr="004C0665">
              <w:rPr>
                <w:rStyle w:val="separator-leftdivaddressfieldCharacter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Sumgait</w:t>
            </w:r>
            <w:r w:rsidRPr="004C0665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, </w:t>
            </w:r>
            <w:r w:rsidRPr="004C0665">
              <w:rPr>
                <w:rStyle w:val="separator-leftdivaddressfieldCharacter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Azerbaijan</w:t>
            </w:r>
            <w:r w:rsidRPr="004C0665"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 </w:t>
            </w:r>
          </w:p>
          <w:p w14:paraId="00655A47" w14:textId="77777777" w:rsidR="001A0A90" w:rsidRDefault="001A0A90" w:rsidP="001A0A90">
            <w:pPr>
              <w:pStyle w:val="separator-leftdivaddressfield"/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</w:p>
          <w:p w14:paraId="4B450586" w14:textId="77777777" w:rsidR="001A0A90" w:rsidRPr="005E4A78" w:rsidRDefault="001A0A90" w:rsidP="001A0A90">
            <w:pPr>
              <w:pStyle w:val="separator-leftdivaddressfield"/>
              <w:spacing w:line="360" w:lineRule="atLeast"/>
              <w:ind w:right="300"/>
              <w:rPr>
                <w:rStyle w:val="separator-left"/>
                <w:rFonts w:ascii="Hind Medium" w:eastAsia="Alegreya Sans Light" w:hAnsi="Hind Medium" w:cs="Alegreya Sans Light"/>
                <w:color w:val="4F6228" w:themeColor="accent3" w:themeShade="80"/>
                <w:sz w:val="28"/>
                <w:szCs w:val="22"/>
                <w:lang w:val="en-US"/>
              </w:rPr>
            </w:pPr>
            <w:r w:rsidRPr="005E4A78">
              <w:rPr>
                <w:rStyle w:val="separator-left"/>
                <w:rFonts w:ascii="Hind Medium" w:eastAsia="Alegreya Sans Light" w:hAnsi="Hind Medium" w:cs="Alegreya Sans Light"/>
                <w:color w:val="4F6228" w:themeColor="accent3" w:themeShade="80"/>
                <w:sz w:val="28"/>
                <w:szCs w:val="22"/>
                <w:lang w:val="en-US"/>
              </w:rPr>
              <w:t>Skills</w:t>
            </w:r>
          </w:p>
          <w:p w14:paraId="31F1B435" w14:textId="77777777" w:rsidR="001A0A90" w:rsidRPr="005E4A78" w:rsidRDefault="001A0A90" w:rsidP="001A0A90">
            <w:pPr>
              <w:pStyle w:val="separator-leftdivaddressfield"/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b/>
                <w:color w:val="76923C" w:themeColor="accent3" w:themeShade="BF"/>
                <w:sz w:val="22"/>
                <w:szCs w:val="22"/>
                <w:lang w:val="en-US"/>
              </w:rPr>
            </w:pPr>
            <w:r w:rsidRPr="005E4A78">
              <w:rPr>
                <w:rStyle w:val="separator-left"/>
                <w:rFonts w:ascii="Alegreya Sans Light" w:eastAsia="Alegreya Sans Light" w:hAnsi="Alegreya Sans Light" w:cs="Alegreya Sans Light"/>
                <w:b/>
                <w:color w:val="76923C" w:themeColor="accent3" w:themeShade="BF"/>
                <w:sz w:val="22"/>
                <w:szCs w:val="22"/>
                <w:lang w:val="en-US"/>
              </w:rPr>
              <w:t>Technical skills</w:t>
            </w:r>
          </w:p>
          <w:p w14:paraId="209B24E8" w14:textId="77777777" w:rsidR="001A0A90" w:rsidRDefault="001A0A90" w:rsidP="001A0A90">
            <w:pPr>
              <w:pStyle w:val="separator-leftdivaddressfield"/>
              <w:numPr>
                <w:ilvl w:val="0"/>
                <w:numId w:val="13"/>
              </w:numPr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MS Office: Word, Excel,  PowerPoint</w:t>
            </w:r>
          </w:p>
          <w:p w14:paraId="4D9BD1A0" w14:textId="5C950D1E" w:rsidR="00AB108C" w:rsidRPr="00AB108C" w:rsidRDefault="00AB108C" w:rsidP="00AB108C">
            <w:pPr>
              <w:pStyle w:val="separator-leftdivaddressfield"/>
              <w:numPr>
                <w:ilvl w:val="0"/>
                <w:numId w:val="13"/>
              </w:numPr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HTML, CSS   -   Bootstrap</w:t>
            </w:r>
          </w:p>
          <w:p w14:paraId="44A190FB" w14:textId="59F554A4" w:rsidR="00A05B78" w:rsidRDefault="00A05B78" w:rsidP="00766758">
            <w:pPr>
              <w:pStyle w:val="separator-leftdivaddressfield"/>
              <w:numPr>
                <w:ilvl w:val="0"/>
                <w:numId w:val="13"/>
              </w:numPr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JavaScript</w:t>
            </w:r>
            <w:r w:rsidR="00766758"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   -    </w:t>
            </w:r>
            <w:proofErr w:type="spellStart"/>
            <w:r w:rsidRPr="00766758"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Jquery</w:t>
            </w:r>
            <w:proofErr w:type="spellEnd"/>
          </w:p>
          <w:p w14:paraId="5D253208" w14:textId="76FD3997" w:rsidR="00AB108C" w:rsidRPr="00766758" w:rsidRDefault="00AB108C" w:rsidP="00766758">
            <w:pPr>
              <w:pStyle w:val="separator-leftdivaddressfield"/>
              <w:numPr>
                <w:ilvl w:val="0"/>
                <w:numId w:val="13"/>
              </w:numPr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AJAX</w:t>
            </w:r>
          </w:p>
          <w:p w14:paraId="2B01AE39" w14:textId="1E8E5604" w:rsidR="00A05B78" w:rsidRDefault="00A05B78" w:rsidP="00766758">
            <w:pPr>
              <w:pStyle w:val="separator-leftdivaddressfield"/>
              <w:numPr>
                <w:ilvl w:val="0"/>
                <w:numId w:val="13"/>
              </w:numPr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PHP</w:t>
            </w:r>
            <w:r w:rsidR="00766758"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   -   </w:t>
            </w:r>
            <w:proofErr w:type="spellStart"/>
            <w:r w:rsidRPr="00766758"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Laravel</w:t>
            </w:r>
            <w:proofErr w:type="spellEnd"/>
          </w:p>
          <w:p w14:paraId="46C13618" w14:textId="7D450BD6" w:rsidR="00AB108C" w:rsidRPr="00766758" w:rsidRDefault="00AB108C" w:rsidP="00766758">
            <w:pPr>
              <w:pStyle w:val="separator-leftdivaddressfield"/>
              <w:numPr>
                <w:ilvl w:val="0"/>
                <w:numId w:val="13"/>
              </w:numPr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SQL</w:t>
            </w:r>
          </w:p>
          <w:p w14:paraId="1775DE56" w14:textId="77777777" w:rsidR="00A05B78" w:rsidRDefault="00A05B78" w:rsidP="001A0A90">
            <w:pPr>
              <w:pStyle w:val="separator-leftdivaddressfield"/>
              <w:numPr>
                <w:ilvl w:val="0"/>
                <w:numId w:val="13"/>
              </w:numPr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C++</w:t>
            </w:r>
          </w:p>
          <w:p w14:paraId="7758299B" w14:textId="28A82893" w:rsidR="00A05B78" w:rsidRDefault="00A05B78" w:rsidP="00A05B78">
            <w:pPr>
              <w:pStyle w:val="separator-leftdivaddressfield"/>
              <w:numPr>
                <w:ilvl w:val="0"/>
                <w:numId w:val="13"/>
              </w:numPr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Python</w:t>
            </w:r>
          </w:p>
          <w:p w14:paraId="663D4B91" w14:textId="4891805D" w:rsidR="001A0A90" w:rsidRPr="00766758" w:rsidRDefault="001A0A90" w:rsidP="00766758">
            <w:pPr>
              <w:pStyle w:val="separator-leftdivaddressfield"/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b/>
                <w:color w:val="76923C" w:themeColor="accent3" w:themeShade="BF"/>
                <w:sz w:val="22"/>
                <w:szCs w:val="22"/>
                <w:lang w:val="en-US"/>
              </w:rPr>
            </w:pPr>
            <w:r w:rsidRPr="005E4A78">
              <w:rPr>
                <w:rStyle w:val="separator-left"/>
                <w:rFonts w:ascii="Alegreya Sans Light" w:eastAsia="Alegreya Sans Light" w:hAnsi="Alegreya Sans Light" w:cs="Alegreya Sans Light"/>
                <w:b/>
                <w:color w:val="76923C" w:themeColor="accent3" w:themeShade="BF"/>
                <w:sz w:val="22"/>
                <w:szCs w:val="22"/>
                <w:lang w:val="en-US"/>
              </w:rPr>
              <w:t>Soft Skills</w:t>
            </w:r>
          </w:p>
          <w:p w14:paraId="5888DEFA" w14:textId="77777777" w:rsidR="001A0A90" w:rsidRDefault="001A0A90" w:rsidP="001A0A90">
            <w:pPr>
              <w:pStyle w:val="separator-leftdivaddressfield"/>
              <w:numPr>
                <w:ilvl w:val="0"/>
                <w:numId w:val="13"/>
              </w:numPr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L</w:t>
            </w:r>
            <w:r w:rsidRPr="005E4A78"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eadership</w:t>
            </w:r>
          </w:p>
          <w:p w14:paraId="15DF0CD7" w14:textId="77777777" w:rsidR="001A0A90" w:rsidRDefault="001A0A90" w:rsidP="001A0A90">
            <w:pPr>
              <w:pStyle w:val="separator-leftdivaddressfield"/>
              <w:numPr>
                <w:ilvl w:val="0"/>
                <w:numId w:val="13"/>
              </w:numPr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Project management</w:t>
            </w:r>
          </w:p>
          <w:p w14:paraId="28FC5CCA" w14:textId="77777777" w:rsidR="001A0A90" w:rsidRDefault="001A0A90" w:rsidP="001A0A90">
            <w:pPr>
              <w:pStyle w:val="separator-leftdivaddressfield"/>
              <w:numPr>
                <w:ilvl w:val="0"/>
                <w:numId w:val="13"/>
              </w:numPr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left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Communications</w:t>
            </w:r>
          </w:p>
          <w:p w14:paraId="74806C33" w14:textId="77777777" w:rsidR="001A0A90" w:rsidRPr="005E4A78" w:rsidRDefault="001A0A90" w:rsidP="001A0A90">
            <w:pPr>
              <w:pStyle w:val="separator-leftdivaddressfield"/>
              <w:spacing w:line="360" w:lineRule="atLeast"/>
              <w:ind w:right="300"/>
              <w:rPr>
                <w:rStyle w:val="separator-left"/>
                <w:rFonts w:ascii="Alegreya Sans Light" w:eastAsia="Alegreya Sans Light" w:hAnsi="Alegreya Sans Light" w:cs="Alegreya Sans Light"/>
                <w:b/>
                <w:color w:val="76923C" w:themeColor="accent3" w:themeShade="BF"/>
                <w:sz w:val="22"/>
                <w:szCs w:val="22"/>
                <w:lang w:val="en-US"/>
              </w:rPr>
            </w:pPr>
            <w:r w:rsidRPr="005E4A78">
              <w:rPr>
                <w:rStyle w:val="separator-left"/>
                <w:rFonts w:ascii="Alegreya Sans Light" w:eastAsia="Alegreya Sans Light" w:hAnsi="Alegreya Sans Light" w:cs="Alegreya Sans Light"/>
                <w:b/>
                <w:color w:val="76923C" w:themeColor="accent3" w:themeShade="BF"/>
                <w:sz w:val="22"/>
                <w:szCs w:val="22"/>
                <w:lang w:val="en-US"/>
              </w:rPr>
              <w:t>Languages</w:t>
            </w:r>
          </w:p>
          <w:p w14:paraId="7DC3D0EB" w14:textId="77777777" w:rsidR="001A0A90" w:rsidRDefault="001A0A90" w:rsidP="001A0A90">
            <w:pPr>
              <w:pStyle w:val="ulli"/>
              <w:numPr>
                <w:ilvl w:val="0"/>
                <w:numId w:val="4"/>
              </w:numPr>
              <w:spacing w:line="320" w:lineRule="atLeast"/>
              <w:ind w:left="640" w:hanging="261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Azerbaijani - Mother Language</w:t>
            </w:r>
          </w:p>
          <w:p w14:paraId="5C32B2E4" w14:textId="77777777" w:rsidR="001A0A90" w:rsidRDefault="001A0A90" w:rsidP="001A0A90">
            <w:pPr>
              <w:pStyle w:val="ulli"/>
              <w:numPr>
                <w:ilvl w:val="0"/>
                <w:numId w:val="4"/>
              </w:numPr>
              <w:spacing w:line="320" w:lineRule="atLeast"/>
              <w:ind w:left="640" w:hanging="261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English - Intermediate</w:t>
            </w:r>
          </w:p>
          <w:p w14:paraId="0718AFD3" w14:textId="3C61B1DD" w:rsidR="006D2E74" w:rsidRPr="00766758" w:rsidRDefault="001A0A90" w:rsidP="00766758">
            <w:pPr>
              <w:pStyle w:val="ulli"/>
              <w:numPr>
                <w:ilvl w:val="0"/>
                <w:numId w:val="4"/>
              </w:numPr>
              <w:spacing w:line="320" w:lineRule="atLeast"/>
              <w:ind w:left="640" w:hanging="261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</w:pPr>
            <w:proofErr w:type="spellStart"/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Turkish</w:t>
            </w:r>
            <w:proofErr w:type="spellEnd"/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 xml:space="preserve"> - </w:t>
            </w:r>
            <w:proofErr w:type="spellStart"/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</w:rPr>
              <w:t>Intermediate</w:t>
            </w:r>
            <w:proofErr w:type="spellEnd"/>
          </w:p>
          <w:p w14:paraId="133CD3E5" w14:textId="77777777" w:rsidR="001A0A90" w:rsidRPr="005E4A78" w:rsidRDefault="001A0A90" w:rsidP="00766758">
            <w:pPr>
              <w:pStyle w:val="divdocumentdivsectiontitle"/>
              <w:spacing w:before="180"/>
              <w:ind w:right="200"/>
              <w:rPr>
                <w:rStyle w:val="separator-main"/>
                <w:color w:val="4F6228" w:themeColor="accent3" w:themeShade="80"/>
                <w:lang w:val="en-US"/>
              </w:rPr>
            </w:pPr>
          </w:p>
        </w:tc>
        <w:tc>
          <w:tcPr>
            <w:tcW w:w="7664" w:type="dxa"/>
            <w:tcBorders>
              <w:left w:val="single" w:sz="8" w:space="0" w:color="DDDDDB"/>
            </w:tcBorders>
            <w:tcMar>
              <w:top w:w="0" w:type="dxa"/>
              <w:left w:w="235" w:type="dxa"/>
              <w:bottom w:w="0" w:type="dxa"/>
              <w:right w:w="0" w:type="dxa"/>
            </w:tcMar>
            <w:hideMark/>
          </w:tcPr>
          <w:p w14:paraId="4B1ACAD0" w14:textId="5DA80E63" w:rsidR="001A0A90" w:rsidRPr="005E4A78" w:rsidRDefault="001A0A90">
            <w:pPr>
              <w:pStyle w:val="divdocumentdivsectiontitle"/>
              <w:spacing w:before="180"/>
              <w:ind w:left="225" w:right="200"/>
              <w:rPr>
                <w:rStyle w:val="separator-main"/>
                <w:color w:val="4F6228" w:themeColor="accent3" w:themeShade="80"/>
                <w:lang w:val="en-US"/>
              </w:rPr>
            </w:pPr>
            <w:r w:rsidRPr="005E4A78">
              <w:rPr>
                <w:rStyle w:val="separator-main"/>
                <w:color w:val="4F6228" w:themeColor="accent3" w:themeShade="80"/>
                <w:lang w:val="en-US"/>
              </w:rPr>
              <w:t>Summary</w:t>
            </w:r>
          </w:p>
          <w:p w14:paraId="5DE37569" w14:textId="27987012" w:rsidR="001A0A90" w:rsidRDefault="001A0A90">
            <w:pPr>
              <w:pStyle w:val="p"/>
              <w:spacing w:line="320" w:lineRule="atLeast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 w:rsidRPr="004C0665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Effective and knowledgeable student talented at learning quickly and adding value to </w:t>
            </w:r>
            <w:r w:rsidR="00A05B78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any team. </w:t>
            </w:r>
            <w:r w:rsidRPr="004C0665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Strong history of successful projects using leadership, communication and teamwork to complete tasks. Highly kn</w:t>
            </w:r>
            <w:r w:rsidR="00766758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owledgeable in web development with solid </w:t>
            </w:r>
            <w:r w:rsidRPr="004C0665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academic achievement, demonstrated commitment and integrity.</w:t>
            </w:r>
          </w:p>
          <w:p w14:paraId="10F63B77" w14:textId="77777777" w:rsidR="00AB108C" w:rsidRDefault="00AB108C">
            <w:pPr>
              <w:pStyle w:val="p"/>
              <w:spacing w:line="320" w:lineRule="atLeast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</w:p>
          <w:p w14:paraId="5154093D" w14:textId="77777777" w:rsidR="00AB108C" w:rsidRPr="004C0665" w:rsidRDefault="00AB108C">
            <w:pPr>
              <w:pStyle w:val="p"/>
              <w:spacing w:line="320" w:lineRule="atLeast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</w:p>
          <w:p w14:paraId="7A1C33E7" w14:textId="6BE8E947" w:rsidR="001A0A90" w:rsidRPr="0081412E" w:rsidRDefault="006D2E74" w:rsidP="006D2E74">
            <w:pPr>
              <w:pStyle w:val="divdocumentdivsectiontitle"/>
              <w:spacing w:before="180"/>
              <w:ind w:right="200"/>
              <w:rPr>
                <w:rStyle w:val="separator-main"/>
                <w:color w:val="4F6228" w:themeColor="accent3" w:themeShade="80"/>
                <w:lang w:val="en-US"/>
              </w:rPr>
            </w:pPr>
            <w:r>
              <w:rPr>
                <w:rStyle w:val="separator-main"/>
                <w:color w:val="4F6228" w:themeColor="accent3" w:themeShade="80"/>
                <w:lang w:val="en-US"/>
              </w:rPr>
              <w:t xml:space="preserve">   </w:t>
            </w:r>
            <w:r w:rsidR="001A0A90" w:rsidRPr="0081412E">
              <w:rPr>
                <w:rStyle w:val="separator-main"/>
                <w:color w:val="4F6228" w:themeColor="accent3" w:themeShade="80"/>
                <w:lang w:val="en-US"/>
              </w:rPr>
              <w:t>Experience</w:t>
            </w:r>
          </w:p>
          <w:p w14:paraId="4B0A4E87" w14:textId="221C1388" w:rsidR="001A0A90" w:rsidRPr="004C0665" w:rsidRDefault="00B540FB" w:rsidP="00B540FB">
            <w:pPr>
              <w:pStyle w:val="divdocumentsinglecolumn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panjobtitle"/>
                <w:color w:val="76923C" w:themeColor="accent3" w:themeShade="BF"/>
                <w:sz w:val="22"/>
                <w:szCs w:val="22"/>
                <w:lang w:val="en-US"/>
              </w:rPr>
              <w:t>Volunteer</w:t>
            </w:r>
            <w:r w:rsidR="001A0A90" w:rsidRPr="0081412E">
              <w:rPr>
                <w:rStyle w:val="spanjobtitle"/>
                <w:sz w:val="22"/>
                <w:szCs w:val="22"/>
                <w:lang w:val="en-US"/>
              </w:rPr>
              <w:br/>
            </w:r>
            <w:r w:rsidR="001A0A90" w:rsidRPr="0081412E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Baku, Azerbaijan</w:t>
            </w:r>
            <w:r w:rsidR="001A0A90" w:rsidRPr="0081412E">
              <w:rPr>
                <w:rStyle w:val="singlecolumnspanpaddedlinenth-child1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 </w:t>
            </w:r>
            <w:r>
              <w:rPr>
                <w:rStyle w:val="singlecolumnspanpaddedlinenth-child1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/ </w:t>
            </w:r>
            <w:r>
              <w:rPr>
                <w:rStyle w:val="span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>August 2020</w:t>
            </w:r>
            <w:r w:rsidR="001A0A90" w:rsidRPr="004C0665">
              <w:rPr>
                <w:rStyle w:val="span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 xml:space="preserve"> to Current</w:t>
            </w:r>
            <w:r w:rsidR="001A0A90" w:rsidRPr="004C0665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 </w:t>
            </w:r>
          </w:p>
          <w:p w14:paraId="34BFF8B1" w14:textId="46DCB0A0" w:rsidR="006D2E74" w:rsidRDefault="001A0A90" w:rsidP="00B540FB">
            <w:pPr>
              <w:pStyle w:val="ulli"/>
              <w:numPr>
                <w:ilvl w:val="0"/>
                <w:numId w:val="5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</w:pPr>
            <w:r w:rsidRPr="005E4A7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Tutored</w:t>
            </w:r>
            <w:r w:rsidR="00B540FB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group of</w:t>
            </w:r>
            <w:r w:rsidRPr="005E4A7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students</w:t>
            </w:r>
            <w:r w:rsidR="00B540FB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, the young</w:t>
            </w:r>
            <w:r w:rsidR="0076675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in full stack web </w:t>
            </w:r>
            <w:r w:rsidR="00B540FB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development</w:t>
            </w:r>
            <w:r w:rsidRPr="005E4A7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to enhance learning and drive success.</w:t>
            </w:r>
          </w:p>
          <w:p w14:paraId="1FF34E2A" w14:textId="77777777" w:rsidR="00AB108C" w:rsidRPr="00B540FB" w:rsidRDefault="00AB108C" w:rsidP="00AB108C">
            <w:pPr>
              <w:pStyle w:val="ulli"/>
              <w:spacing w:line="320" w:lineRule="atLeast"/>
              <w:ind w:left="865" w:right="200"/>
              <w:rPr>
                <w:rStyle w:val="separator-mai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</w:pPr>
          </w:p>
          <w:p w14:paraId="41D16425" w14:textId="614A3729" w:rsidR="001A0A90" w:rsidRPr="005E4A78" w:rsidRDefault="006D2E74" w:rsidP="006D2E74">
            <w:pPr>
              <w:pStyle w:val="divdocumentdivsectiontitle"/>
              <w:spacing w:before="180"/>
              <w:ind w:right="200"/>
              <w:rPr>
                <w:rStyle w:val="separator-main"/>
                <w:color w:val="4F6228" w:themeColor="accent3" w:themeShade="80"/>
                <w:lang w:val="en-US"/>
              </w:rPr>
            </w:pPr>
            <w:r>
              <w:rPr>
                <w:rStyle w:val="separator-main"/>
                <w:color w:val="4F6228" w:themeColor="accent3" w:themeShade="80"/>
                <w:lang w:val="en-US"/>
              </w:rPr>
              <w:t xml:space="preserve">   </w:t>
            </w:r>
            <w:r w:rsidR="001A0A90" w:rsidRPr="005E4A78">
              <w:rPr>
                <w:rStyle w:val="separator-main"/>
                <w:color w:val="4F6228" w:themeColor="accent3" w:themeShade="80"/>
                <w:lang w:val="en-US"/>
              </w:rPr>
              <w:t>Education and Internship</w:t>
            </w:r>
          </w:p>
          <w:p w14:paraId="18FBBE27" w14:textId="3EC44607" w:rsidR="001A0A90" w:rsidRPr="005E4A78" w:rsidRDefault="001A0A90">
            <w:pPr>
              <w:pStyle w:val="divdocumentsinglecolumn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color w:val="76923C" w:themeColor="accent3" w:themeShade="BF"/>
                <w:sz w:val="22"/>
                <w:szCs w:val="22"/>
                <w:lang w:val="en-US"/>
              </w:rPr>
            </w:pPr>
            <w:r w:rsidRPr="005E4A78">
              <w:rPr>
                <w:rStyle w:val="spandegree"/>
                <w:color w:val="76923C" w:themeColor="accent3" w:themeShade="BF"/>
                <w:sz w:val="22"/>
                <w:szCs w:val="22"/>
                <w:lang w:val="en-US"/>
              </w:rPr>
              <w:t>Bachelor</w:t>
            </w:r>
            <w:r w:rsidRPr="005E4A78">
              <w:rPr>
                <w:rStyle w:val="span"/>
                <w:rFonts w:ascii="Alegreya Sans Light" w:eastAsia="Alegreya Sans Light" w:hAnsi="Alegreya Sans Light" w:cs="Alegreya Sans Light"/>
                <w:color w:val="76923C" w:themeColor="accent3" w:themeShade="BF"/>
                <w:sz w:val="22"/>
                <w:szCs w:val="22"/>
                <w:lang w:val="en-US"/>
              </w:rPr>
              <w:t xml:space="preserve">: </w:t>
            </w:r>
            <w:r w:rsidR="00B540FB">
              <w:rPr>
                <w:rStyle w:val="spanprogramline"/>
                <w:color w:val="76923C" w:themeColor="accent3" w:themeShade="BF"/>
                <w:sz w:val="22"/>
                <w:szCs w:val="22"/>
                <w:lang w:val="en-US"/>
              </w:rPr>
              <w:t>Computer Engineering</w:t>
            </w:r>
            <w:r w:rsidRPr="005E4A78">
              <w:rPr>
                <w:rStyle w:val="singlecolumnspanpaddedlinenth-child1"/>
                <w:rFonts w:ascii="Alegreya Sans Light" w:eastAsia="Alegreya Sans Light" w:hAnsi="Alegreya Sans Light" w:cs="Alegreya Sans Light"/>
                <w:color w:val="76923C" w:themeColor="accent3" w:themeShade="BF"/>
                <w:sz w:val="22"/>
                <w:szCs w:val="22"/>
                <w:lang w:val="en-US"/>
              </w:rPr>
              <w:t xml:space="preserve"> </w:t>
            </w:r>
          </w:p>
          <w:p w14:paraId="0CBAA86D" w14:textId="1F76D9EB" w:rsidR="001A0A90" w:rsidRPr="004C0665" w:rsidRDefault="00B540FB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pancompanyname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Azerbaijan State Oil and Industry University</w:t>
            </w:r>
            <w:r w:rsidR="001A0A90">
              <w:rPr>
                <w:rStyle w:val="spancompanyname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/</w:t>
            </w:r>
            <w:r w:rsidR="001A0A90" w:rsidRPr="004C0665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 </w:t>
            </w:r>
            <w:r w:rsidR="001A0A90" w:rsidRPr="004C0665">
              <w:rPr>
                <w:rStyle w:val="span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>Expected Graduation in Jun 2022</w:t>
            </w:r>
            <w:r w:rsidR="001A0A90" w:rsidRPr="004C0665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 </w:t>
            </w:r>
          </w:p>
          <w:p w14:paraId="6FDC114C" w14:textId="77777777" w:rsidR="001A0A90" w:rsidRPr="00B540FB" w:rsidRDefault="001A0A90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 w:rsidRPr="00B540FB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Baku, Azerbaijan</w:t>
            </w:r>
            <w:r w:rsidRPr="00B540FB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 </w:t>
            </w:r>
          </w:p>
          <w:p w14:paraId="6890772F" w14:textId="75369D56" w:rsidR="001A0A90" w:rsidRPr="005E4A78" w:rsidRDefault="001A0A90">
            <w:pPr>
              <w:pStyle w:val="ulli"/>
              <w:numPr>
                <w:ilvl w:val="0"/>
                <w:numId w:val="9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</w:pPr>
            <w:r w:rsidRPr="005E4A7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Completed professional development in</w:t>
            </w:r>
            <w:r w:rsidR="00F45A9D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, </w:t>
            </w:r>
            <w:proofErr w:type="spellStart"/>
            <w:r w:rsidR="00F45A9D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Fudamentals</w:t>
            </w:r>
            <w:proofErr w:type="spellEnd"/>
            <w:r w:rsidR="00F45A9D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of Computer Engineering, Fundamentals of Programming, </w:t>
            </w:r>
            <w:r w:rsidRPr="005E4A7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</w:t>
            </w:r>
            <w:r w:rsidR="00B540FB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C++,</w:t>
            </w:r>
            <w:r w:rsidR="00F45A9D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System Programming and Operating System, Object Oriented Programming</w:t>
            </w:r>
            <w:r w:rsidR="0076675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, Web P</w:t>
            </w:r>
            <w:r w:rsidR="00F45A9D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rogramming and Design </w:t>
            </w:r>
          </w:p>
          <w:p w14:paraId="73613973" w14:textId="13E7E835" w:rsidR="001A0A90" w:rsidRPr="005E4A78" w:rsidRDefault="00F45A9D">
            <w:pPr>
              <w:pStyle w:val="divdocumentsinglecolumn"/>
              <w:spacing w:before="100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color w:val="76923C" w:themeColor="accent3" w:themeShade="BF"/>
                <w:sz w:val="22"/>
                <w:szCs w:val="22"/>
                <w:lang w:val="en-US"/>
              </w:rPr>
            </w:pPr>
            <w:r>
              <w:rPr>
                <w:rStyle w:val="spanprogramline"/>
                <w:color w:val="76923C" w:themeColor="accent3" w:themeShade="BF"/>
                <w:sz w:val="22"/>
                <w:szCs w:val="22"/>
                <w:lang w:val="en-US"/>
              </w:rPr>
              <w:t>Extra Learning - Course</w:t>
            </w:r>
          </w:p>
          <w:p w14:paraId="73E5D434" w14:textId="643C4528" w:rsidR="001A0A90" w:rsidRPr="004C0665" w:rsidRDefault="00F45A9D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pancompanyname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Coders Azerbaijan </w:t>
            </w:r>
            <w:r w:rsidR="001A0A90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/ </w:t>
            </w:r>
            <w:r>
              <w:rPr>
                <w:rStyle w:val="separator-main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>September</w:t>
            </w:r>
            <w:r w:rsidR="001A0A90" w:rsidRPr="004C0665">
              <w:rPr>
                <w:rStyle w:val="separator-main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 xml:space="preserve">, </w:t>
            </w:r>
            <w:r w:rsidR="001A0A90" w:rsidRPr="004C0665">
              <w:rPr>
                <w:rStyle w:val="span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>2019</w:t>
            </w:r>
            <w:r>
              <w:rPr>
                <w:rStyle w:val="span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 xml:space="preserve"> – February, 2020</w:t>
            </w:r>
            <w:r w:rsidR="001A0A90" w:rsidRPr="004C0665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 </w:t>
            </w:r>
          </w:p>
          <w:p w14:paraId="530AD097" w14:textId="77777777" w:rsidR="001A0A90" w:rsidRPr="00F45A9D" w:rsidRDefault="001A0A90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 w:rsidRPr="00F45A9D">
              <w:rPr>
                <w:rStyle w:val="spa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Baku, Azerbaijan</w:t>
            </w:r>
            <w:r w:rsidRPr="00F45A9D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 </w:t>
            </w:r>
          </w:p>
          <w:p w14:paraId="2CD0F0B8" w14:textId="77777777" w:rsidR="00F45A9D" w:rsidRDefault="00F45A9D">
            <w:pPr>
              <w:pStyle w:val="ulli"/>
              <w:numPr>
                <w:ilvl w:val="0"/>
                <w:numId w:val="10"/>
              </w:numPr>
              <w:spacing w:line="320" w:lineRule="atLeast"/>
              <w:ind w:left="865" w:right="200" w:hanging="261"/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Gained knowledge about </w:t>
            </w:r>
          </w:p>
          <w:p w14:paraId="60F11AE1" w14:textId="1A62F5A8" w:rsidR="001A0A90" w:rsidRDefault="00F45A9D" w:rsidP="00F45A9D">
            <w:pPr>
              <w:pStyle w:val="ulli"/>
              <w:numPr>
                <w:ilvl w:val="0"/>
                <w:numId w:val="15"/>
              </w:numPr>
              <w:spacing w:line="320" w:lineRule="atLeast"/>
              <w:ind w:right="200"/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creating dynamic</w:t>
            </w:r>
            <w:r w:rsidR="0076675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web </w:t>
            </w:r>
            <w:r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site via HTML, CSS, JavaScript</w:t>
            </w:r>
          </w:p>
          <w:p w14:paraId="5B7273DD" w14:textId="564B6D21" w:rsidR="00F45A9D" w:rsidRDefault="00F45A9D" w:rsidP="00F45A9D">
            <w:pPr>
              <w:pStyle w:val="ulli"/>
              <w:numPr>
                <w:ilvl w:val="0"/>
                <w:numId w:val="15"/>
              </w:numPr>
              <w:spacing w:line="320" w:lineRule="atLeast"/>
              <w:ind w:right="200"/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</w:pPr>
            <w:r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making data transfer on </w:t>
            </w:r>
            <w:r w:rsidR="0076675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the back end of the web </w:t>
            </w:r>
            <w:r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site</w:t>
            </w:r>
            <w:r w:rsidR="00A05B7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by using </w:t>
            </w:r>
            <w:proofErr w:type="spellStart"/>
            <w:r w:rsidR="00A05B7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Laravel</w:t>
            </w:r>
            <w:proofErr w:type="spellEnd"/>
            <w:r w:rsidR="00A05B7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Framework of PHP with </w:t>
            </w:r>
            <w:proofErr w:type="spellStart"/>
            <w:r w:rsidR="00A05B7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Mysql</w:t>
            </w:r>
            <w:proofErr w:type="spellEnd"/>
            <w:r w:rsidR="00A05B78"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and </w:t>
            </w:r>
            <w:proofErr w:type="spellStart"/>
            <w:r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>PostgreSql</w:t>
            </w:r>
            <w:proofErr w:type="spellEnd"/>
            <w:r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  <w:t xml:space="preserve"> </w:t>
            </w:r>
          </w:p>
          <w:p w14:paraId="540A7567" w14:textId="77777777" w:rsidR="00AB108C" w:rsidRPr="005E4A78" w:rsidRDefault="00AB108C" w:rsidP="00AB108C">
            <w:pPr>
              <w:pStyle w:val="ulli"/>
              <w:spacing w:line="320" w:lineRule="atLeast"/>
              <w:ind w:left="1585" w:right="200"/>
              <w:rPr>
                <w:rStyle w:val="span"/>
                <w:rFonts w:ascii="Alegreya Sans Light" w:eastAsia="Alegreya Sans Light" w:hAnsi="Alegreya Sans Light" w:cs="Alegreya Sans Light"/>
                <w:color w:val="404040" w:themeColor="text1" w:themeTint="BF"/>
                <w:sz w:val="22"/>
                <w:szCs w:val="22"/>
                <w:lang w:val="en-US"/>
              </w:rPr>
            </w:pPr>
            <w:bookmarkStart w:id="0" w:name="_GoBack"/>
            <w:bookmarkEnd w:id="0"/>
          </w:p>
          <w:p w14:paraId="1CA10467" w14:textId="77777777" w:rsidR="001A0A90" w:rsidRPr="005E4A78" w:rsidRDefault="001A0A90">
            <w:pPr>
              <w:pStyle w:val="divdocumentdivsectiontitle"/>
              <w:spacing w:before="180"/>
              <w:ind w:left="225" w:right="200"/>
              <w:rPr>
                <w:rStyle w:val="separator-main"/>
                <w:color w:val="4F6228" w:themeColor="accent3" w:themeShade="80"/>
              </w:rPr>
            </w:pPr>
            <w:r w:rsidRPr="005E4A78">
              <w:rPr>
                <w:rStyle w:val="separator-main"/>
                <w:color w:val="4F6228" w:themeColor="accent3" w:themeShade="80"/>
              </w:rPr>
              <w:t>Activities and Honors</w:t>
            </w:r>
          </w:p>
          <w:p w14:paraId="6832B503" w14:textId="5579276D" w:rsidR="001A0A90" w:rsidRPr="004C0665" w:rsidRDefault="001A0A90">
            <w:pPr>
              <w:pStyle w:val="ulli"/>
              <w:numPr>
                <w:ilvl w:val="0"/>
                <w:numId w:val="12"/>
              </w:numPr>
              <w:pBdr>
                <w:left w:val="none" w:sz="0" w:space="0" w:color="auto"/>
              </w:pBdr>
              <w:spacing w:line="320" w:lineRule="atLeast"/>
              <w:ind w:left="865" w:right="200" w:hanging="261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 w:rsidRPr="004C0665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"</w:t>
            </w:r>
            <w:r w:rsidR="00A05B78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Web Development</w:t>
            </w:r>
            <w:r w:rsidRPr="004C0665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"</w:t>
            </w:r>
            <w:r w:rsidR="00A05B78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 xml:space="preserve"> training certificate at the BA (MBA, BBA, ZU) programs at ASOIU </w:t>
            </w:r>
            <w:r w:rsidRPr="004C0665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(</w:t>
            </w:r>
            <w:r w:rsidR="00A05B78">
              <w:rPr>
                <w:rStyle w:val="separator-main"/>
                <w:rFonts w:ascii="Calibri Light" w:eastAsia="Alegreya Sans Light" w:hAnsi="Calibri Light" w:cs="Calibri Light"/>
                <w:sz w:val="22"/>
                <w:szCs w:val="22"/>
                <w:lang w:val="en-US"/>
              </w:rPr>
              <w:t>2018</w:t>
            </w:r>
            <w:r w:rsidRPr="004C0665"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)</w:t>
            </w:r>
          </w:p>
          <w:p w14:paraId="7C572CDF" w14:textId="2AAECCB1" w:rsidR="001A0A90" w:rsidRPr="004C0665" w:rsidRDefault="00A05B78">
            <w:pPr>
              <w:pStyle w:val="ulli"/>
              <w:numPr>
                <w:ilvl w:val="0"/>
                <w:numId w:val="12"/>
              </w:numPr>
              <w:spacing w:line="320" w:lineRule="atLeast"/>
              <w:ind w:left="865" w:right="200" w:hanging="261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  <w:r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  <w:t>Attending in seminar at Tech Academy about Python</w:t>
            </w:r>
          </w:p>
          <w:p w14:paraId="4347FF28" w14:textId="23EA71D1" w:rsidR="001A0A90" w:rsidRPr="004C0665" w:rsidRDefault="001A0A90" w:rsidP="00A05B78">
            <w:pPr>
              <w:pStyle w:val="ulli"/>
              <w:spacing w:line="320" w:lineRule="atLeast"/>
              <w:ind w:left="865" w:right="200"/>
              <w:rPr>
                <w:rStyle w:val="separator-main"/>
                <w:rFonts w:ascii="Alegreya Sans Light" w:eastAsia="Alegreya Sans Light" w:hAnsi="Alegreya Sans Light" w:cs="Alegreya Sans Light"/>
                <w:sz w:val="22"/>
                <w:szCs w:val="22"/>
                <w:lang w:val="en-US"/>
              </w:rPr>
            </w:pPr>
          </w:p>
        </w:tc>
      </w:tr>
    </w:tbl>
    <w:p w14:paraId="00EAB227" w14:textId="77777777" w:rsidR="007228AB" w:rsidRPr="00AB108C" w:rsidRDefault="007228AB" w:rsidP="00AB108C">
      <w:pPr>
        <w:rPr>
          <w:lang w:val="en-US"/>
        </w:rPr>
      </w:pPr>
    </w:p>
    <w:sectPr w:rsidR="007228AB" w:rsidRPr="00AB108C">
      <w:pgSz w:w="12240" w:h="15840"/>
      <w:pgMar w:top="740" w:right="800" w:bottom="74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egreya Sans Light">
    <w:charset w:val="00"/>
    <w:family w:val="auto"/>
    <w:pitch w:val="default"/>
    <w:sig w:usb0="00000000" w:usb1="00000000" w:usb2="00000000" w:usb3="00000000" w:csb0="00000001" w:csb1="00000000"/>
    <w:embedRegular r:id="rId1" w:fontKey="{E5077196-E111-4B9C-8482-1921B021292F}"/>
    <w:embedBold r:id="rId2" w:fontKey="{48BAE4CC-7AEA-4EF4-B591-0546C99E5538}"/>
  </w:font>
  <w:font w:name="Alegreya Sans Medium">
    <w:charset w:val="00"/>
    <w:family w:val="auto"/>
    <w:pitch w:val="default"/>
    <w:embedRegular r:id="rId3" w:fontKey="{A8FAB912-DFDE-4C5F-8CEC-306E7D402191}"/>
  </w:font>
  <w:font w:name="Hind Medium">
    <w:altName w:val="Times New Roman"/>
    <w:charset w:val="00"/>
    <w:family w:val="auto"/>
    <w:pitch w:val="default"/>
    <w:embedRegular r:id="rId4" w:fontKey="{8A96DED5-A9F5-40E3-B45E-CBB84F77F0BB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2A748958-394E-4EE8-B6D5-B1F9B0A3E80D}"/>
  </w:font>
  <w:font w:name="Hind">
    <w:charset w:val="00"/>
    <w:family w:val="auto"/>
    <w:pitch w:val="default"/>
    <w:embedRegular r:id="rId6" w:fontKey="{704B74DF-CF0E-4F14-8054-AEB2CAD7BAC1}"/>
    <w:embedBold r:id="rId7" w:fontKey="{B4F2210B-0181-4C1B-97C5-4DBD6B77CC35}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  <w:embedRegular r:id="rId8" w:fontKey="{4073C655-2D24-43E8-8D77-0FF87C287D84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9" w:fontKey="{02126117-74BE-4C6A-A496-26F6C21A9FD3}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  <w:embedRegular r:id="rId10" w:fontKey="{820ED561-5F3C-48EA-8EF0-0F978378076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E3421C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CDED9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C7A25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D4D6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2043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FA4EB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506ACC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15C483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B6E6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11A43A2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2A29A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4E472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6A052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0AF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B7EE96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328FDA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F807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4B0FE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5E2E6C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7C2DD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206D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D48A5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89243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D94BB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B82A42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5EB4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282B1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217032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6AD5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364EC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E1011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212014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42E4D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5BE6C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2CC6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95E616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043601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5F230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A94F1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86C10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59A89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7D8C38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F2A5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3BA73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C8496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998E88D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010BA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B846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2423E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EAA0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D524D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1AC050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988B3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3F2ED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193A04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EB4F5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B3C90B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E7215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74E0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BD06B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CF045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38287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DCFD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 w:tplc="F3C221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03C86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F324A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B40B6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B871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4A89A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744FB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B5EF0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A2BE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>
    <w:nsid w:val="00000009"/>
    <w:multiLevelType w:val="hybridMultilevel"/>
    <w:tmpl w:val="00000009"/>
    <w:lvl w:ilvl="0" w:tplc="B264442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0F272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FDEA0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1EE4D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E45A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6485A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04665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53C7C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29AC0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>
    <w:nsid w:val="0000000A"/>
    <w:multiLevelType w:val="hybridMultilevel"/>
    <w:tmpl w:val="EEE68A14"/>
    <w:lvl w:ilvl="0" w:tplc="B782661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628FA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AB65F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E840E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78C6D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162D3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FCA52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062D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46A1E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000000B"/>
    <w:multiLevelType w:val="hybridMultilevel"/>
    <w:tmpl w:val="0000000B"/>
    <w:lvl w:ilvl="0" w:tplc="6FA4825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8CC170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A1096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20247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8D2C2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4034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CA855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F86F0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2A492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>
    <w:nsid w:val="0000000C"/>
    <w:multiLevelType w:val="hybridMultilevel"/>
    <w:tmpl w:val="0000000C"/>
    <w:lvl w:ilvl="0" w:tplc="C61E10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E8697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B62F2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0DC4D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A8263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22045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FC6536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20A64C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6D028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F196E8F"/>
    <w:multiLevelType w:val="hybridMultilevel"/>
    <w:tmpl w:val="CB923C1C"/>
    <w:lvl w:ilvl="0" w:tplc="B2E464B4">
      <w:numFmt w:val="bullet"/>
      <w:lvlText w:val="-"/>
      <w:lvlJc w:val="left"/>
      <w:pPr>
        <w:ind w:left="1080" w:hanging="360"/>
      </w:pPr>
      <w:rPr>
        <w:rFonts w:ascii="Alegreya Sans Light" w:eastAsia="Alegreya Sans Light" w:hAnsi="Alegreya Sans Light" w:cs="Alegreya Sans Light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A5F2B49"/>
    <w:multiLevelType w:val="hybridMultilevel"/>
    <w:tmpl w:val="62EECCCE"/>
    <w:lvl w:ilvl="0" w:tplc="03FE8E2A">
      <w:numFmt w:val="bullet"/>
      <w:lvlText w:val="-"/>
      <w:lvlJc w:val="left"/>
      <w:pPr>
        <w:ind w:left="1225" w:hanging="360"/>
      </w:pPr>
      <w:rPr>
        <w:rFonts w:ascii="Alegreya Sans Light" w:eastAsia="Alegreya Sans Light" w:hAnsi="Alegreya Sans Light" w:cs="Alegreya Sans Light" w:hint="default"/>
      </w:rPr>
    </w:lvl>
    <w:lvl w:ilvl="1" w:tplc="0419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14">
    <w:nsid w:val="499518FE"/>
    <w:multiLevelType w:val="hybridMultilevel"/>
    <w:tmpl w:val="F86AB858"/>
    <w:lvl w:ilvl="0" w:tplc="8DD231C0">
      <w:numFmt w:val="bullet"/>
      <w:lvlText w:val="-"/>
      <w:lvlJc w:val="left"/>
      <w:pPr>
        <w:ind w:left="1585" w:hanging="360"/>
      </w:pPr>
      <w:rPr>
        <w:rFonts w:ascii="Alegreya Sans Light" w:eastAsia="Alegreya Sans Light" w:hAnsi="Alegreya Sans Light" w:cs="Alegreya Sans Light" w:hint="default"/>
      </w:rPr>
    </w:lvl>
    <w:lvl w:ilvl="1" w:tplc="04190003" w:tentative="1">
      <w:start w:val="1"/>
      <w:numFmt w:val="bullet"/>
      <w:lvlText w:val="o"/>
      <w:lvlJc w:val="left"/>
      <w:pPr>
        <w:ind w:left="2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5" w:hanging="360"/>
      </w:pPr>
      <w:rPr>
        <w:rFonts w:ascii="Wingdings" w:hAnsi="Wingdings" w:hint="default"/>
      </w:rPr>
    </w:lvl>
  </w:abstractNum>
  <w:abstractNum w:abstractNumId="15">
    <w:nsid w:val="4D6E3F59"/>
    <w:multiLevelType w:val="hybridMultilevel"/>
    <w:tmpl w:val="C2AA8CF6"/>
    <w:lvl w:ilvl="0" w:tplc="FB465BD0">
      <w:numFmt w:val="bullet"/>
      <w:lvlText w:val="-"/>
      <w:lvlJc w:val="left"/>
      <w:pPr>
        <w:ind w:left="1080" w:hanging="360"/>
      </w:pPr>
      <w:rPr>
        <w:rFonts w:ascii="Alegreya Sans Light" w:eastAsia="Alegreya Sans Light" w:hAnsi="Alegreya Sans Light" w:cs="Alegreya Sans Light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1B26592"/>
    <w:multiLevelType w:val="hybridMultilevel"/>
    <w:tmpl w:val="C630D5C8"/>
    <w:lvl w:ilvl="0" w:tplc="4600E892">
      <w:numFmt w:val="bullet"/>
      <w:lvlText w:val="-"/>
      <w:lvlJc w:val="left"/>
      <w:pPr>
        <w:ind w:left="720" w:hanging="360"/>
      </w:pPr>
      <w:rPr>
        <w:rFonts w:ascii="Alegreya Sans Light" w:eastAsia="Alegreya Sans Light" w:hAnsi="Alegreya Sans Light" w:cs="Alegreya Sans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E85413"/>
    <w:multiLevelType w:val="hybridMultilevel"/>
    <w:tmpl w:val="5448C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7"/>
  </w:num>
  <w:num w:numId="14">
    <w:abstractNumId w:val="13"/>
  </w:num>
  <w:num w:numId="15">
    <w:abstractNumId w:val="14"/>
  </w:num>
  <w:num w:numId="16">
    <w:abstractNumId w:val="12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8AB"/>
    <w:rsid w:val="000A7644"/>
    <w:rsid w:val="000C1DB0"/>
    <w:rsid w:val="001A0A90"/>
    <w:rsid w:val="00431B48"/>
    <w:rsid w:val="004C0665"/>
    <w:rsid w:val="005B5297"/>
    <w:rsid w:val="005E4A78"/>
    <w:rsid w:val="006D2E74"/>
    <w:rsid w:val="007228AB"/>
    <w:rsid w:val="00766758"/>
    <w:rsid w:val="0081412E"/>
    <w:rsid w:val="00A05B78"/>
    <w:rsid w:val="00A0713F"/>
    <w:rsid w:val="00AB108C"/>
    <w:rsid w:val="00B540FB"/>
    <w:rsid w:val="00DC3853"/>
    <w:rsid w:val="00F45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27C9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1">
    <w:name w:val="heading 1"/>
    <w:basedOn w:val="a"/>
    <w:next w:val="a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2">
    <w:name w:val="heading 2"/>
    <w:basedOn w:val="a"/>
    <w:next w:val="a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3">
    <w:name w:val="heading 3"/>
    <w:basedOn w:val="a"/>
    <w:next w:val="a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5">
    <w:name w:val="heading 5"/>
    <w:basedOn w:val="a"/>
    <w:next w:val="a"/>
    <w:qFormat/>
    <w:rsid w:val="00EF7B96"/>
    <w:pPr>
      <w:spacing w:before="240" w:after="60"/>
      <w:outlineLvl w:val="4"/>
    </w:pPr>
    <w:rPr>
      <w:b/>
      <w:bCs/>
      <w:iCs/>
    </w:rPr>
  </w:style>
  <w:style w:type="paragraph" w:styleId="6">
    <w:name w:val="heading 6"/>
    <w:basedOn w:val="a"/>
    <w:next w:val="a"/>
    <w:qFormat/>
    <w:rsid w:val="00EF7B96"/>
    <w:pPr>
      <w:spacing w:before="240" w:after="6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eparator-left">
    <w:name w:val="separator-left"/>
    <w:basedOn w:val="a0"/>
  </w:style>
  <w:style w:type="paragraph" w:customStyle="1" w:styleId="divdocumentdivfirstsection">
    <w:name w:val="div_document_div_firstsection"/>
    <w:basedOn w:val="a"/>
  </w:style>
  <w:style w:type="paragraph" w:customStyle="1" w:styleId="divdocumentdivparagraph">
    <w:name w:val="div_document_div_paragraph"/>
    <w:basedOn w:val="a"/>
  </w:style>
  <w:style w:type="paragraph" w:customStyle="1" w:styleId="div">
    <w:name w:val="div"/>
    <w:basedOn w:val="a"/>
  </w:style>
  <w:style w:type="paragraph" w:customStyle="1" w:styleId="nameboxspan">
    <w:name w:val="namebox_span"/>
    <w:basedOn w:val="a"/>
    <w:pPr>
      <w:shd w:val="clear" w:color="auto" w:fill="000000"/>
      <w:spacing w:line="1340" w:lineRule="atLeast"/>
      <w:jc w:val="center"/>
    </w:pPr>
    <w:rPr>
      <w:rFonts w:ascii="Alegreya Sans Medium" w:eastAsia="Alegreya Sans Medium" w:hAnsi="Alegreya Sans Medium" w:cs="Alegreya Sans Medium"/>
      <w:color w:val="1CB684"/>
      <w:sz w:val="104"/>
      <w:szCs w:val="104"/>
      <w:shd w:val="clear" w:color="auto" w:fill="000000"/>
    </w:rPr>
  </w:style>
  <w:style w:type="paragraph" w:customStyle="1" w:styleId="separator-leftdivname">
    <w:name w:val="separator-left_div_name"/>
    <w:basedOn w:val="a"/>
    <w:pPr>
      <w:jc w:val="right"/>
    </w:pPr>
  </w:style>
  <w:style w:type="character" w:customStyle="1" w:styleId="span">
    <w:name w:val="span"/>
    <w:basedOn w:val="a0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a"/>
  </w:style>
  <w:style w:type="paragraph" w:customStyle="1" w:styleId="separator-leftdivaddress">
    <w:name w:val="separator-left_div_address"/>
    <w:basedOn w:val="a"/>
    <w:pPr>
      <w:jc w:val="right"/>
    </w:pPr>
  </w:style>
  <w:style w:type="paragraph" w:customStyle="1" w:styleId="separator-leftdivaddressfield">
    <w:name w:val="separator-left_div_address_field"/>
    <w:basedOn w:val="a"/>
  </w:style>
  <w:style w:type="character" w:customStyle="1" w:styleId="separator-leftdivaddressfieldCharacter">
    <w:name w:val="separator-left_div_address_field Character"/>
    <w:basedOn w:val="a0"/>
  </w:style>
  <w:style w:type="paragraph" w:customStyle="1" w:styleId="separator-leftParagraph">
    <w:name w:val="separator-left Paragraph"/>
    <w:basedOn w:val="a"/>
    <w:pPr>
      <w:pBdr>
        <w:right w:val="none" w:sz="0" w:space="5" w:color="auto"/>
      </w:pBdr>
      <w:jc w:val="right"/>
    </w:pPr>
  </w:style>
  <w:style w:type="character" w:customStyle="1" w:styleId="separator-main">
    <w:name w:val="separator-main"/>
    <w:basedOn w:val="a0"/>
  </w:style>
  <w:style w:type="paragraph" w:customStyle="1" w:styleId="divdocumentsection">
    <w:name w:val="div_document_section"/>
    <w:basedOn w:val="a"/>
  </w:style>
  <w:style w:type="paragraph" w:customStyle="1" w:styleId="divheading">
    <w:name w:val="div_heading"/>
    <w:basedOn w:val="div"/>
    <w:rPr>
      <w:b/>
      <w:bCs/>
    </w:rPr>
  </w:style>
  <w:style w:type="paragraph" w:customStyle="1" w:styleId="divdocumentdivsectiontitle">
    <w:name w:val="div_document_div_sectiontitle"/>
    <w:basedOn w:val="a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a"/>
    <w:pPr>
      <w:spacing w:line="320" w:lineRule="atLeast"/>
    </w:pPr>
  </w:style>
  <w:style w:type="paragraph" w:customStyle="1" w:styleId="p">
    <w:name w:val="p"/>
    <w:basedOn w:val="a"/>
  </w:style>
  <w:style w:type="character" w:customStyle="1" w:styleId="10">
    <w:name w:val="Строгий1"/>
    <w:basedOn w:val="a0"/>
    <w:rPr>
      <w:sz w:val="24"/>
      <w:szCs w:val="24"/>
      <w:bdr w:val="none" w:sz="0" w:space="0" w:color="auto"/>
      <w:vertAlign w:val="baseline"/>
    </w:rPr>
  </w:style>
  <w:style w:type="paragraph" w:customStyle="1" w:styleId="ulli">
    <w:name w:val="ul_li"/>
    <w:basedOn w:val="a"/>
    <w:pPr>
      <w:pBdr>
        <w:left w:val="none" w:sz="0" w:space="3" w:color="auto"/>
      </w:pBdr>
    </w:pPr>
  </w:style>
  <w:style w:type="table" w:customStyle="1" w:styleId="divdocumenttable">
    <w:name w:val="div_document_table"/>
    <w:basedOn w:val="a1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inglecolumnspanpaddedlinenth-child1">
    <w:name w:val="singlecolumn_span_paddedline_nth-child(1)"/>
    <w:basedOn w:val="a0"/>
  </w:style>
  <w:style w:type="character" w:customStyle="1" w:styleId="spanjobtitle">
    <w:name w:val="span_jobtitl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a"/>
  </w:style>
  <w:style w:type="character" w:customStyle="1" w:styleId="spancompanyname">
    <w:name w:val="span_companynam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table" w:customStyle="1" w:styleId="divdocument">
    <w:name w:val="div_document"/>
    <w:basedOn w:val="a1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8141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41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1">
    <w:name w:val="heading 1"/>
    <w:basedOn w:val="a"/>
    <w:next w:val="a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2">
    <w:name w:val="heading 2"/>
    <w:basedOn w:val="a"/>
    <w:next w:val="a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3">
    <w:name w:val="heading 3"/>
    <w:basedOn w:val="a"/>
    <w:next w:val="a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5">
    <w:name w:val="heading 5"/>
    <w:basedOn w:val="a"/>
    <w:next w:val="a"/>
    <w:qFormat/>
    <w:rsid w:val="00EF7B96"/>
    <w:pPr>
      <w:spacing w:before="240" w:after="60"/>
      <w:outlineLvl w:val="4"/>
    </w:pPr>
    <w:rPr>
      <w:b/>
      <w:bCs/>
      <w:iCs/>
    </w:rPr>
  </w:style>
  <w:style w:type="paragraph" w:styleId="6">
    <w:name w:val="heading 6"/>
    <w:basedOn w:val="a"/>
    <w:next w:val="a"/>
    <w:qFormat/>
    <w:rsid w:val="00EF7B96"/>
    <w:pPr>
      <w:spacing w:before="240" w:after="6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eparator-left">
    <w:name w:val="separator-left"/>
    <w:basedOn w:val="a0"/>
  </w:style>
  <w:style w:type="paragraph" w:customStyle="1" w:styleId="divdocumentdivfirstsection">
    <w:name w:val="div_document_div_firstsection"/>
    <w:basedOn w:val="a"/>
  </w:style>
  <w:style w:type="paragraph" w:customStyle="1" w:styleId="divdocumentdivparagraph">
    <w:name w:val="div_document_div_paragraph"/>
    <w:basedOn w:val="a"/>
  </w:style>
  <w:style w:type="paragraph" w:customStyle="1" w:styleId="div">
    <w:name w:val="div"/>
    <w:basedOn w:val="a"/>
  </w:style>
  <w:style w:type="paragraph" w:customStyle="1" w:styleId="nameboxspan">
    <w:name w:val="namebox_span"/>
    <w:basedOn w:val="a"/>
    <w:pPr>
      <w:shd w:val="clear" w:color="auto" w:fill="000000"/>
      <w:spacing w:line="1340" w:lineRule="atLeast"/>
      <w:jc w:val="center"/>
    </w:pPr>
    <w:rPr>
      <w:rFonts w:ascii="Alegreya Sans Medium" w:eastAsia="Alegreya Sans Medium" w:hAnsi="Alegreya Sans Medium" w:cs="Alegreya Sans Medium"/>
      <w:color w:val="1CB684"/>
      <w:sz w:val="104"/>
      <w:szCs w:val="104"/>
      <w:shd w:val="clear" w:color="auto" w:fill="000000"/>
    </w:rPr>
  </w:style>
  <w:style w:type="paragraph" w:customStyle="1" w:styleId="separator-leftdivname">
    <w:name w:val="separator-left_div_name"/>
    <w:basedOn w:val="a"/>
    <w:pPr>
      <w:jc w:val="right"/>
    </w:pPr>
  </w:style>
  <w:style w:type="character" w:customStyle="1" w:styleId="span">
    <w:name w:val="span"/>
    <w:basedOn w:val="a0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a"/>
  </w:style>
  <w:style w:type="paragraph" w:customStyle="1" w:styleId="separator-leftdivaddress">
    <w:name w:val="separator-left_div_address"/>
    <w:basedOn w:val="a"/>
    <w:pPr>
      <w:jc w:val="right"/>
    </w:pPr>
  </w:style>
  <w:style w:type="paragraph" w:customStyle="1" w:styleId="separator-leftdivaddressfield">
    <w:name w:val="separator-left_div_address_field"/>
    <w:basedOn w:val="a"/>
  </w:style>
  <w:style w:type="character" w:customStyle="1" w:styleId="separator-leftdivaddressfieldCharacter">
    <w:name w:val="separator-left_div_address_field Character"/>
    <w:basedOn w:val="a0"/>
  </w:style>
  <w:style w:type="paragraph" w:customStyle="1" w:styleId="separator-leftParagraph">
    <w:name w:val="separator-left Paragraph"/>
    <w:basedOn w:val="a"/>
    <w:pPr>
      <w:pBdr>
        <w:right w:val="none" w:sz="0" w:space="5" w:color="auto"/>
      </w:pBdr>
      <w:jc w:val="right"/>
    </w:pPr>
  </w:style>
  <w:style w:type="character" w:customStyle="1" w:styleId="separator-main">
    <w:name w:val="separator-main"/>
    <w:basedOn w:val="a0"/>
  </w:style>
  <w:style w:type="paragraph" w:customStyle="1" w:styleId="divdocumentsection">
    <w:name w:val="div_document_section"/>
    <w:basedOn w:val="a"/>
  </w:style>
  <w:style w:type="paragraph" w:customStyle="1" w:styleId="divheading">
    <w:name w:val="div_heading"/>
    <w:basedOn w:val="div"/>
    <w:rPr>
      <w:b/>
      <w:bCs/>
    </w:rPr>
  </w:style>
  <w:style w:type="paragraph" w:customStyle="1" w:styleId="divdocumentdivsectiontitle">
    <w:name w:val="div_document_div_sectiontitle"/>
    <w:basedOn w:val="a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a"/>
    <w:pPr>
      <w:spacing w:line="320" w:lineRule="atLeast"/>
    </w:pPr>
  </w:style>
  <w:style w:type="paragraph" w:customStyle="1" w:styleId="p">
    <w:name w:val="p"/>
    <w:basedOn w:val="a"/>
  </w:style>
  <w:style w:type="character" w:customStyle="1" w:styleId="10">
    <w:name w:val="Строгий1"/>
    <w:basedOn w:val="a0"/>
    <w:rPr>
      <w:sz w:val="24"/>
      <w:szCs w:val="24"/>
      <w:bdr w:val="none" w:sz="0" w:space="0" w:color="auto"/>
      <w:vertAlign w:val="baseline"/>
    </w:rPr>
  </w:style>
  <w:style w:type="paragraph" w:customStyle="1" w:styleId="ulli">
    <w:name w:val="ul_li"/>
    <w:basedOn w:val="a"/>
    <w:pPr>
      <w:pBdr>
        <w:left w:val="none" w:sz="0" w:space="3" w:color="auto"/>
      </w:pBdr>
    </w:pPr>
  </w:style>
  <w:style w:type="table" w:customStyle="1" w:styleId="divdocumenttable">
    <w:name w:val="div_document_table"/>
    <w:basedOn w:val="a1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inglecolumnspanpaddedlinenth-child1">
    <w:name w:val="singlecolumn_span_paddedline_nth-child(1)"/>
    <w:basedOn w:val="a0"/>
  </w:style>
  <w:style w:type="character" w:customStyle="1" w:styleId="spanjobtitle">
    <w:name w:val="span_jobtitl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a"/>
  </w:style>
  <w:style w:type="character" w:customStyle="1" w:styleId="spancompanyname">
    <w:name w:val="span_companynam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table" w:customStyle="1" w:styleId="divdocument">
    <w:name w:val="div_document"/>
    <w:basedOn w:val="a1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8141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41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Gullu Huseynli</vt:lpstr>
    </vt:vector>
  </TitlesOfParts>
  <Company/>
  <LinksUpToDate>false</LinksUpToDate>
  <CharactersWithSpaces>1680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Gullu Huseynli</dc:title>
  <dc:creator>CompTel</dc:creator>
  <cp:lastModifiedBy>Пользователь Windows</cp:lastModifiedBy>
  <cp:revision>4</cp:revision>
  <cp:lastPrinted>2020-05-20T18:44:00Z</cp:lastPrinted>
  <dcterms:created xsi:type="dcterms:W3CDTF">2020-08-26T16:52:00Z</dcterms:created>
  <dcterms:modified xsi:type="dcterms:W3CDTF">2020-08-26T19:14:00Z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oEMAAB+LCAAAAAAABAAUmcV2g1AURT+IAW5D3N2Z4RIcgn1902mzmrw87j1n75ZAIZRhcRISMILDYQwXEQhFCIGkcAxGcTKzSDxTDSpAfBWQANH7SMXBARhxCgwC8KJzvElrVyVwEOMixifSnS3LSsTTUwFbOafFakn5QMZ6cuWFkwLoy62+k8wZ52h2tjb/vi2gdXRZYsP3Sk2a9cRHQF0Ko8h256PjmHCQYqptzQdmhJLNWNhl7/ZU6bn1OE9</vt:lpwstr>
  </property>
  <property fmtid="{D5CDD505-2E9C-101B-9397-08002B2CF9AE}" pid="3" name="x1ye=1">
    <vt:lpwstr>2a4mDqWs7BIttLIcwaqVNG6lEwQs32sFrNV+LcXod7l8Q7F1TuLJC6RXvvfSxBVuEhrHSm06gz4kGuosBV6/XXsFdohwKk311yEWOpxWJFEcsbsEu/yyNYr0fbymVjqYIyFJYnxgIx57T2VZeBN7OlryNKh2H0LpswupRHWMwrlPeM1dW42Q2mKLAjxpKEl1c5NYdnHtvE59XR/NB5HMJQZcAwsZX1QKgMtgJRZ5b1Eat2QG0Nf6avXzvbvcrgX</vt:lpwstr>
  </property>
  <property fmtid="{D5CDD505-2E9C-101B-9397-08002B2CF9AE}" pid="4" name="x1ye=10">
    <vt:lpwstr>X+u3uzM/1lfBmvZBWiAXuq/81zeu6MU53gAz1g7KV1wvvR3SWppNei5NNl5m0VlA8eTfpNKhfJ+DhPrMENo9IPK1Xya0TmnP/uR2kkSBZGl039HlvqNDa37wlNkbcbYFU/GjyHmIjn67qWsSGcMktcLnvDcIXKIvAAOefUxpZsP6QxKj99WIJhPPUAJJBxwmAxjXRyefFa1vuozybEZBwTro8HcSdLg1UyThfUKubCGBwzWw8R70VdCRKJtTnyd</vt:lpwstr>
  </property>
  <property fmtid="{D5CDD505-2E9C-101B-9397-08002B2CF9AE}" pid="5" name="x1ye=11">
    <vt:lpwstr>bE6A+5TiquF/YUVQ8DWWBG857YJzro0zlWjQYbYOojQAIzTChiEL/SbOybXKtWb727dXB2ORbIbr17JaYlo+TIahZcOm9Jfd3LZKFEE3z9ee7uSt3ljkOKEqr1E8zMzQ+m/0VKQgzb69C57abANimbL7ZjpZuXmfh1dWTLht01X2t4e2yZRpueXIZr+Kpt4JvaWIRy3h7brUTqd6GgiuWC6ZGO8Fy31qznXPDpFNbE2q/RO0ufhfwl2TMHp/YjG</vt:lpwstr>
  </property>
  <property fmtid="{D5CDD505-2E9C-101B-9397-08002B2CF9AE}" pid="6" name="x1ye=12">
    <vt:lpwstr>EpLA54157KJ+DhAyJeL0JG/b9DQ1N1RoCPEOvVCUVrhBxzveoiMBYw5vtnJzour9+LU73Q09HeyJG97OTamKKxQcdP2Q8LY7EjpKoqjdD8a5lvC8v5S2O5bA9e95C5pQfY5rgH7kXce/KdXBYV5Z/mUPFYKGqpa/wyyLfkuUOUVtqvbcozZ3pvcqJOob/vx7yAa9F/B6tYNqBvPJea+1zgpSwrdwgeCiY8COPusr0+kw4LWpb7awuT2DXj7al0Q</vt:lpwstr>
  </property>
  <property fmtid="{D5CDD505-2E9C-101B-9397-08002B2CF9AE}" pid="7" name="x1ye=13">
    <vt:lpwstr>mPt2ki3cXRVKwBySHkvueryNDrXoQXl78qiesmYEVZSHSRTStzNZSt/DxQfYp/RITw6msMN/HR5CX/BZkq/nsctgS+rwy8dBhp2ukvAhHmxl83gskWe4JikleOLblCqZCa82LSTFPivPbxXolO2P7vP1Uvd8glo8VVskxAdcUPJyhoADqtZLZRyOcUbSeJ+/bjvX7gy7m5HSzKas/SQnVTllcLaVCjEWwN/oJh7KOASf4nA2ewMf+WKBze2ScAc</vt:lpwstr>
  </property>
  <property fmtid="{D5CDD505-2E9C-101B-9397-08002B2CF9AE}" pid="8" name="x1ye=14">
    <vt:lpwstr>qN6h0qBIqHxCIZ3B37LNnloVCl+HZnx1XvIB+e0+Z20lIcRw3jgYtSy4SS4STQdjbR3WeheKMx4tfnx1XaA25cG/ftruBEsvJhktd0h3b0os2IbcBxtX8/X5Mvxmaej5hjczclhl9xEzxFlJdvyu4uTDIPHDHz9JMuXVaJ0ZObkW3hIo5Gs1uG64IWLJWNSVlJ2UyrRlix5TLZZN841WFfc3SgVPFUdMLlAXPST1REH0bEdOvMITo+RDM9ipxUC</vt:lpwstr>
  </property>
  <property fmtid="{D5CDD505-2E9C-101B-9397-08002B2CF9AE}" pid="9" name="x1ye=15">
    <vt:lpwstr>KMi4lpvWtADs9PjrqJPq6pi8UhlN+pBxkwz+O7TU0zGdoT2Z1khnvgg1TlMg+rWjzLlqslCU5JFI2ELLQ3ws9ackEDZSWUVRql+miegydgsfmwJ/Jjdj978t/XuB+fNfdovuDXfMwZ8OyreZWl/9mI3Z6gZkxb+tkYDipuQROMaagJXqvzldebL+mYyhtCzJmziaMOyFz1MfoOerNoC7uI0ogRn99rKR8wkxlRRuwMGNYsUMcx8CELGi1bYPcaG</vt:lpwstr>
  </property>
  <property fmtid="{D5CDD505-2E9C-101B-9397-08002B2CF9AE}" pid="10" name="x1ye=16">
    <vt:lpwstr>OIFvPW/FEQOu0wCQ24UJYSa78itZGFkB0D7QBHEBjagUDOxqliwt51SNNPx6a57wQ+pmwJTQ8bPBge2uwwYU6A0TdYeJnWyfvEbNC1J++ytPKQ1VvSXOrozZe9CTBBj85VwGFpjJ8pXLrygB0juq9DiPFXryaWNgYL2bc45V7cTnMXrykAk0qJwBexyllfNrxNfH+jGPTGpty+Gcge8suRAS1zgNTQEDpDDPx+UIIeJtXOgkYMsbXnqkGXT07JP</vt:lpwstr>
  </property>
  <property fmtid="{D5CDD505-2E9C-101B-9397-08002B2CF9AE}" pid="11" name="x1ye=17">
    <vt:lpwstr>nFmESCFCT1uYStjhH4XQ4k3VHcErkkVXnhePhTPXbZ3V/HTM0DeBmi3hg0O9FPoGe5A8iBSSrgs++QpHO2eS+kJ5DN8ohhTzOXSo6keqx2zTaVtkL9Eu9bcCK/IiYhiQKcIHiWl6puDyXAccoPzb5cwJB3Zy2t/XKPjMzlglcvd/oDUURJH/uzDFVN8L0KDx4WuBGn0iuBQz6lQdXNr0ZWvKULxv2qluq4+SNVK7xc/FQdf4RV4HHNu0eLmrnhd</vt:lpwstr>
  </property>
  <property fmtid="{D5CDD505-2E9C-101B-9397-08002B2CF9AE}" pid="12" name="x1ye=18">
    <vt:lpwstr>hIv7J0jJVqIm0Z7Vv+/I4QFQsvAhNa1G8TQcN0Rdisaig8+Ol758ztac7/E8lHayc4KpkFklOJpqUhwpX4cioMYncFB0t8ixWd9b7imILMz0DCeswYDUk15iUC6uKmjsidJ5NO+0+NRLB+c9R4mU/8RVTfGI5S3/GUdSHUfCnw5hfGV6QTqp996jE31LRv12kMpWFljvy4yYKf5mDvkCttU5DJNKCM1WtETIuSIxklKk1/9SpUFokVM+2DViDxM</vt:lpwstr>
  </property>
  <property fmtid="{D5CDD505-2E9C-101B-9397-08002B2CF9AE}" pid="13" name="x1ye=19">
    <vt:lpwstr>nbBAI9QdUp8g41+N5Y2e/1ZPWopbisrLTLhwmTxYb7CrpVvYm3K5/AFdcYzd+VRR4IBDNdco9pxRQN0b/yBsRtn/Z9A/1D0pQhjSvjGuWdcZTJo7RHn+KgRuw2f3j5Xg562tsq/Roh/iKKYcaE/qHpT6T3irSJaz4f3QtvUILkUyL1w0pdN8z6s5vdTeS74Iikwp/QhilsYbhQnepyTGOCC1W+1x9e0+s0naEIFwWgmW24QPhhhK2ol7330y2bR</vt:lpwstr>
  </property>
  <property fmtid="{D5CDD505-2E9C-101B-9397-08002B2CF9AE}" pid="14" name="x1ye=2">
    <vt:lpwstr>jvyM1GTQjIdwio6ImiaVwDBfgW8BDkaA6p5hdFHYKopw3J+RVjVBvost0CIt+WQ7cvo0s4sdAijdbW1BsYselK1n8Q3Vzg9fHT7NOWX/AktYsVszdt1sQfaPb1cRIfnslEGsXgpaK+1HWSPzqWYQj/PhcVKhJdTe+HEXWJQXgrvNgB6JiY/QKugTM8rMJZXeHY27Rln3vaCzb1MEkRL8ATM6GewSf8Db9KsEmrIWvjeayIwLdXkmIAZhoqimaps</vt:lpwstr>
  </property>
  <property fmtid="{D5CDD505-2E9C-101B-9397-08002B2CF9AE}" pid="15" name="x1ye=20">
    <vt:lpwstr>4XJOFG3uXXHCoT1QkfumlYoBKz4DJgtmdPNQRhpA1TqVTh2GFEG0kYsVsqrHj6xlA2sXw/+urnVerg49WcWgYjjnoJuS2KCi9v17GBMGKbNw5oIz897XkRrjos/rMfQOSGsZN/X0e0cp4X20RPyV4WelI5/xJ/+oMUHTBmzLmOIefrqrIUKXMsTa0AYdbskh0LP6bn2Mvmp+lwODnzxr9h5SYunxbI/hR4501Q2RIiKvUpxVXmIKszlecRti04b</vt:lpwstr>
  </property>
  <property fmtid="{D5CDD505-2E9C-101B-9397-08002B2CF9AE}" pid="16" name="x1ye=21">
    <vt:lpwstr>9uP3kVbbVgkz/eaWKKE31WyN2eITGptGoITlyoJuDPIZAH2z6tlXYMXaqAVA6GCvz0Sf0itu6fVsoS71YIn9k1s4RJ4m2QMuV3KBNQqw008jbXAxHpPkmyBc1l8zH7v0extf8mQVhKoykYOMDfbBlnY9IO6Oixiy4XWqodhe+EEuVhLp+3WReug02gVgZWJyGEL/NViPNC8iPQdAkeFKB25zyCnLAr3vVXkGPpNMMgAMw88szanZXWBZlvrLfhY</vt:lpwstr>
  </property>
  <property fmtid="{D5CDD505-2E9C-101B-9397-08002B2CF9AE}" pid="17" name="x1ye=22">
    <vt:lpwstr>+63Y/Jf/lGamIDeDyACr8vulnlyv/Y6rfKgEBHh74OaBA0+dcNQtFgo+n0fHhj9+5E9V3H4jKgqAL/RSqjy2Btbr1K3iSaB/Bifc2v/9l1Sk/tJSyJHSB5s1Lj/NEOQ3dliRv1N8ZGjswI8/Xdm3EwmpI8ZNc7SLBYLt75nkg04DGPoNYezRt9rur00pik4JwTqlofpMF1Il2L76imkfWJVaq6PzwDIQfKtacHR089DuSmaftpE6f9lWlv4N+mY</vt:lpwstr>
  </property>
  <property fmtid="{D5CDD505-2E9C-101B-9397-08002B2CF9AE}" pid="18" name="x1ye=23">
    <vt:lpwstr>6tPscFC+yGFX8MwScxvaDW8UENvl+QKVhWtt6MPrEOv5bB79SfpmbEtvFEE+Jciu5D2GeoWXmD5SU9wMjjNMBIK/mbISlWF9+jVOw40ta/1ZMCp8Tyli8ZbuDGbOSjH6hga8Kjr8RLz3/Gex55USoM9lELl9UcWHOy8iUuhn9DBw/MrO8tzU9SJf33QA350d1rGpxztrYgYNEgFaGeUbUJu7HFlpeGM1IVa0Z3FgqB37NBtaqRArgHVArx/Jjg+</vt:lpwstr>
  </property>
  <property fmtid="{D5CDD505-2E9C-101B-9397-08002B2CF9AE}" pid="19" name="x1ye=24">
    <vt:lpwstr>L0uTWEybM7HoeoDP6iDZY/vxctTnHHBcTqPEpdxAU70b6G8mjgu1HseXgMiSbb7ZFtoljtcs2C2Dvt795U8X3beCb+fy6/7aA0Y8qkGPK7uEi9ah0wzK0otd3v4WAxsuUxxAm77zR0TuulWCVWRK3AutIJFL7m5Ko92doqLfG1ahPZlWVtS6147NcF4vsXQCIzGljauKV6taKgW6BkvPUbYxrw4Ic3KD/DfGwYkWx/C8/0P8PeuP9Z3PpuBiUVV</vt:lpwstr>
  </property>
  <property fmtid="{D5CDD505-2E9C-101B-9397-08002B2CF9AE}" pid="20" name="x1ye=25">
    <vt:lpwstr>Lwod8j3lKhM3HNRIqSJF2FTLCrU6zmKGLZQ0dl/nYJP9BCJPbmMpS1HQ+6+tMhYlHdIqW76p7T3Oj2zZS35FEfv12Ob3QMt8P8DGrJ/OfQSS6Vpq33JnKQ32l7EmcVmeYo7mZIS0OY0DPzHDzN/wmXKAr++RARSRBEE07rpwEXvFD6Ep7pW8kbZbkBFxo1ZaDCUJcf2AceqaPVzAeuKgKkrGSdb7HySHHc9BFBN8Lh+nuC0FCj8QYgIM1IMB0jK</vt:lpwstr>
  </property>
  <property fmtid="{D5CDD505-2E9C-101B-9397-08002B2CF9AE}" pid="21" name="x1ye=26">
    <vt:lpwstr>qm23IVC8TUZ8a3U+F81d+Nq3kLGkh8JpU0OX11F2btt6GMUDVGN/NJeGVxHV3DWTvJnwv7GlFOImpZb51SVP5BZNJpuo51PgVekulY/Wbp41C1Ugdah7HpsLWqQtOtFtvhOn0Nq3lBqG8Gy0hTLL7g1RSStnxaGfIP2giDdP/IZ/CRWoTQFaKcUzQ13pfSyTzjYe5sK30m7zr14ZAOSoD5FXJZW7Poz/BPcTY+WH8N8Li/+6LNeFHn4xiE6XvFU</vt:lpwstr>
  </property>
  <property fmtid="{D5CDD505-2E9C-101B-9397-08002B2CF9AE}" pid="22" name="x1ye=27">
    <vt:lpwstr>/DLEAiMX4aAGsL69f3vqqQYWXx8Ca78x07T8aWLc69b5amabY9hsEYlPci9ue2GZxtOJHK48kmQhP0eE51duEutPit6VV2Wvm10EPTltPcQRtSET1fg0cntv4Yv3aW/6huVPfFYNs+Te1T7Vnxl6LNOj8IV4i7Oj5XYN5+IdkbiFYzoipioo8Iin6Dv9MkXG0TnCxUiK/Eai/ZP94L4XDAfHdrNUO09rPhhpIENGquEJNdaqpdvDEjn3G90P15p</vt:lpwstr>
  </property>
  <property fmtid="{D5CDD505-2E9C-101B-9397-08002B2CF9AE}" pid="23" name="x1ye=28">
    <vt:lpwstr>PvBYQnaVsvaOmGdWWz+HhHENrC5S8w5Oy1ZoO15XV4Db0T64YgfV7xKycM/UbacQebpWGEQufd9m5edmCRzgEvlhkhJRgv29S2b31PqCfsP8s+hhoGJkRsu60HUJkaWchzUHS2lTm677hbovaTAaoUv760E0S447ZaHGkByzfh/d8ax79egCT2J+JjcrO+5fww6F6As+aAPDO0jUIi5/LTbMReRqlR+eSVuUwGoP1UFdtBXNh3JeLTOvXb3PbI4</vt:lpwstr>
  </property>
  <property fmtid="{D5CDD505-2E9C-101B-9397-08002B2CF9AE}" pid="24" name="x1ye=29">
    <vt:lpwstr>5wkpIvd9fUPLDPozyMvmWF0/FqOWrMYTbIHtIy4/ZPsUak+kpEzj4kk0fvO8LVwSw3bcQWLtm2xKBEZZ6Ic+9BQh9RycdaC8g06UeJ6i4IYDYZ4agdeq3E9aOIXN/EPu8w5hrunTPjiY0TCS3GKbTb7BRiVHZyNh4jukzHRGGxkS1YOFeuIFGhhPCWtj+xBJPAEQTf4WtJYceu+K2GtJD6KSMG0Hpw4Y4VJBQ+B4mOESfjKlUpfX727mum0OPnH</vt:lpwstr>
  </property>
  <property fmtid="{D5CDD505-2E9C-101B-9397-08002B2CF9AE}" pid="25" name="x1ye=3">
    <vt:lpwstr>oHofPAt1vGTWw5TK8bEC8C7B9sO9enqwog74+vIFmmWSDUS5xJbAVSkpYMBQ+Sr9EWxGC2Gj/k1ERXtZaNPt7FVlZXIjf7iBavB+pwLw4+0HmG9k9yhVeUCsSPzQd7HZzlep6HKrU2G+45brifDBXgPSEPbpycOd/IME8BS2j4yqR9K6SMi3FHKSv1hM0znBblFUv67mMCana+6IkXjp/UM5orwwZ4NNOvfNQZIa5u5Xy5CYntfLmXl4y1UwJ1z</vt:lpwstr>
  </property>
  <property fmtid="{D5CDD505-2E9C-101B-9397-08002B2CF9AE}" pid="26" name="x1ye=30">
    <vt:lpwstr>Ecn7QDJcr8UWBGkEVkNErnwVRa+QR6VqqxbZoO2rrCQ4kRZVuwQfZuKGbPLr/94eB8LSTL+Nr8LFv0z99sYhVd4mRDtgpZ+gNaB7qFdeWO7ZmusMPKOdZHkFD70jb2dBg+khu79JhNQjVLGLNBoFC0+wM+NVWYT5qAMpJQn/iKTgHBwHH3d7+qmuDHQ+KzVIigoZDeSfaWTq0XapXjdLJB4Vsk+0pne7PxzcXosgCIKyUQi3XcUkzYk+N+eA0uK</vt:lpwstr>
  </property>
  <property fmtid="{D5CDD505-2E9C-101B-9397-08002B2CF9AE}" pid="27" name="x1ye=31">
    <vt:lpwstr>JOUp2ml4nSAjROB0B3OMK1Sb7TWz3/h99GQC/HK43bWdYtdtJpL+UrhxifLAnaQ7OOGFiLUoOWVCwqZo6rg9OHLP8OkNYAIHnh396wqd9HVpRgfGqXTMvviaSVVb74BTCpEwGJXkCWBxKBGPjITUl8nhjIOzWONXL3E5bz+i957DX8YipLaXA7UHr7D1YJznwlLpsCpcex/8Sb5Vh0Ax3E9vuZRSZ31yGYle2cmsmiMgff6m8hK/sdlaEjhkX3y</vt:lpwstr>
  </property>
  <property fmtid="{D5CDD505-2E9C-101B-9397-08002B2CF9AE}" pid="28" name="x1ye=32">
    <vt:lpwstr>XEyoT+9zVkUA91qIsOtyMu/DirlrcVMbsmyi6JhmvRyTSVsGts7m5VTXcgrOOo/Aac7YJjh2N3DILA4/S6cE5AZXg2Uy7j/6+vY3KGpr1+sFVJLg06/Vfk5QAub7FgW/oPw2R+9mVQar2/tWdvfx6JeHCP5nwmabkMv6glpsoZT5KxBcm76qz+RrBHFIrHsX1r9p1l3P9905YCcA3RwtfSVScdCQFfIiodt65I6+BnuxB5aRUWGa/makDPbSTox</vt:lpwstr>
  </property>
  <property fmtid="{D5CDD505-2E9C-101B-9397-08002B2CF9AE}" pid="29" name="x1ye=33">
    <vt:lpwstr>cSTfN3xfv5dIcbuUptbHMhiaoOiMTA4DqqCQbJN3ZMvZsj9HsDKI/89/bGRd1JKjl6v7xSQNc6w0EgfJBWVNL6iq4EFyGfS1yxqjUmJV1StHrV1Gq1JinCXzPCoIAbEwVSL2k33FKPFol6T3v+flOqEylS8U/OmZYq2zVAl1z1QAqCEl/ACGbss6sTnNpb7TxaoICcXZc2tPKZljHAggkejwbuCmRHNgJ3R1tI1n8oUTmTPBOb4+tqmsiY7VtH7</vt:lpwstr>
  </property>
  <property fmtid="{D5CDD505-2E9C-101B-9397-08002B2CF9AE}" pid="30" name="x1ye=34">
    <vt:lpwstr>ZtQznsFstSlHzdpzfSDOLWtbhj7Lm1J9eMxJstfN47kI91I3/z2fP34+dZZQ7R9OsDl/fzT7iTUh8JoFfLkluUHilSpmgxCUArB5cPzs+RT770/C11ykYAaYOEJgUE37MAQRUh1f2VvwMT+uxSO7n3GCRTrMXnXtDtutXMWoRaS83n3qgZj6iR+Wm6xTA8ILcKtqKDC8158SMqHbqwxZOgA5PAQ9y3ekFVA29t7Aa3fpQkxZY1CDhLMF602C2o9</vt:lpwstr>
  </property>
  <property fmtid="{D5CDD505-2E9C-101B-9397-08002B2CF9AE}" pid="31" name="x1ye=35">
    <vt:lpwstr>SuLPzFPpC6UQsiY+5v9UjW17WLqrVSUXOyLq5YbTxI6x7LuuZ9G4x40N1KBKPczcxx5cRJWKoOyOZpGhpwMrqYaqt6gMePoJuZSnCsbr9W43L5sM7cuh/Lwhn7cj6y+HvKjOk20W08uik2vpEj4CrIC9JXP9JHr6EDmg2yjAdOk83MFro79qACDNkwaohHggM6ncsupsg/cqBJB+r2SGQm85UmP6G8de1/jLfmPetfywPCgsRjtXva0MMo5WG4R</vt:lpwstr>
  </property>
  <property fmtid="{D5CDD505-2E9C-101B-9397-08002B2CF9AE}" pid="32" name="x1ye=36">
    <vt:lpwstr>AYEfReiGKuJezh4k7vfEOy/g3RVzOkFV5qS4CGpQvyLZkWL5Afym0YV17xwtfyvIqwyzMD6ynccZHStCLAwxTP4CJoG6GRY5XWkk3Yw1gYjFfTS/Rz288+1amwP38qIbWWrwRohlgF3pH04OwHfDQBWQV84WVB4caqKUOeXn5nP2VH0nB+FWXtJoRn7fS5w586Jy7TR2IpPhjB37WZE9poWFfZNxe6I8/vwoQCYoFssMM+2yF6JM0PFg076ga3i</vt:lpwstr>
  </property>
  <property fmtid="{D5CDD505-2E9C-101B-9397-08002B2CF9AE}" pid="33" name="x1ye=37">
    <vt:lpwstr>VV2VwGzap/STrUewcs9lOrOay0RuP4y4yFMI23mQt6XjSkXzEoNrWYw5sBykEpnPV8Xw0GKcWuaLSh6YAe6gxTvUyP56ovjqGFTjkkq4ZcWIGD1a0jX3MnQujflYJcW8H8pbmSzNottbvL4Te8Q9hXgsZFBXF0Nd7fj6bwj+bXli3+wkA6Yp1ggTkom15z4gYIMY7slz1ufzI5uqweo8rKsRxVx/SNfRSrDEnegXlQTSFKpit6sibPqBaIFJ866</vt:lpwstr>
  </property>
  <property fmtid="{D5CDD505-2E9C-101B-9397-08002B2CF9AE}" pid="34" name="x1ye=38">
    <vt:lpwstr>wWjCLRIlPuXaN914sobhbu3xsOjUOIpzaTp0lSNE29lAcsnH5mfqPxhHLjcXJcfaKrDZ+IrjPV374U97wgAqRQY40F+1FUY98spDBQ63Lnlp81TjqCKR+P7ylRXLyFC+vHHb5zTxqxhUWtUX+I0FTzkfWLuu5ieTYBXY4ykmh1khbThGjWMyTTqRyObDU+O1Pw7B1XlwN0v6mcDEMVULwEDo378B8gaFx22dqebTaISqSv2VJ5hs3U7LO3BrN8D</vt:lpwstr>
  </property>
  <property fmtid="{D5CDD505-2E9C-101B-9397-08002B2CF9AE}" pid="35" name="x1ye=39">
    <vt:lpwstr>go4T51oPKqsbBntwXvfdStR7bWM7TQ1m/FiBpI5VKNbJS++IdqL+qrM+/dkCvIDJjQdkm0sD5iLXQx/f43vOhwpQkYmETRU/8vrqAqopoqiyfDQr004PsZptiNFQ8NzFbTaafaaY6/g6TITfWxInZvy+3XXNq5bGvkAfLp9WkZFHTpeIFn7OHsZCIUlSyHcl12u3fnW6Z4UenkqaHKtwASeHnSWKWvufg0o/hER6ic3mo9dvuilnYk3yAzXsK16</vt:lpwstr>
  </property>
  <property fmtid="{D5CDD505-2E9C-101B-9397-08002B2CF9AE}" pid="36" name="x1ye=4">
    <vt:lpwstr>G6wHZIwP/9jwIrM/OcJfVC8/wZc1rEK1W41Au9hg30++7W1zPqZOIxL+OtIr4zBTM9Wbzd/CheFR6BJkmBQx4LUmm7sTOhHHHTXe+IBQ1GmXMHBHzctL0NfZvAqxVNB2+J5G49lu3XBnvHf9rWn2AHxxoX0/VOODyaQTg5i0Z33ypOxX7ekCIaIFu27XfBE5ZYsPvlsTIvrg/nYgyPEZbenIEep8pCWNuo+8tE9MYUDcGgnwdZ/B5i4p4Vvnwb/</vt:lpwstr>
  </property>
  <property fmtid="{D5CDD505-2E9C-101B-9397-08002B2CF9AE}" pid="37" name="x1ye=40">
    <vt:lpwstr>Z/A/sr69fdWHh/YZSLUnwZOPjwd0xreMf1F+aSKu8Caa6VcOl91xOQhk+F4oAZXyDEa0G/DFT/CHQjr7X/ZQPYtJFaobjIYsd85JJb4xxqtZcQKVhqLbqwamLPN8qPqGTJ/VXxsI+WsG2egDo5sRkHED7owQstlmTTmoFETNJrLzkDj8uyZnR7q9OkJxmKdPi4AQARN8kdJDtH6R7Kug70/h345Fq+HjJ3K+o5+n8cE39iopYBQNDr898IEc+Sd</vt:lpwstr>
  </property>
  <property fmtid="{D5CDD505-2E9C-101B-9397-08002B2CF9AE}" pid="38" name="x1ye=41">
    <vt:lpwstr>zYy0VhISsx+vpay4BANjWBA1La4C04URYCM4+mDRFdLxDgYevKeIHRJvoWJTyCGs3fc49gqcN/KbisAy5H9NWFlYxNA7r2+ORHCsqQAuiMRMfSDJ/TMkEGSnkJoL+YU+zec6WwqADRgyD1NtBKFAtslXn97oj6wytAiZhmfxb/4CykQLWZShFdeEtwYiBn0st5bD6zNsCLJFfoU1eMPg4B3YnZlTKyhFClUD2D6CDe0wTGLGKycRhJWAW4x4nI+</vt:lpwstr>
  </property>
  <property fmtid="{D5CDD505-2E9C-101B-9397-08002B2CF9AE}" pid="39" name="x1ye=42">
    <vt:lpwstr>oN8XcTLvsqCODVoIvt6XDKIlQ6Vj5nXNWj7OHkuHqGWYKD68kCCg0mC3F/bK7RcVZT1vklPlCOdy9d0Qj6aV/XjbeH4sNAQhuCALQMswaaJscIRT4wODQXXm2EaSb8nOUPt1hzYNQbmg4COH8svZuzX5s7jy5eY3zzg34e4vL2Y/rdHhG1LQSkRCTRnDW1LSCgtZ8SDKcEo6Nen6iOoocgYHnCQ7LaylWde2HXHAFU9Zk4Mqs8gEFmYCDp1JyvE</vt:lpwstr>
  </property>
  <property fmtid="{D5CDD505-2E9C-101B-9397-08002B2CF9AE}" pid="40" name="x1ye=43">
    <vt:lpwstr>VrD4XbXz5kbHXbJU48+Ld0p4lkTEfGTdu4ZIbjlfiHsd1h/R0qut/YFN3/YoZLfPQnq9BjzC2wRp36cfbld56PNSNFVqidjhVqZbv0DUTKNNox59wAKAKTTaXuwiplPK3Ka8JTVP2Ond+CMxd9LN/yk9Jynr/j8nYNTK8MKXIhKSEFwyXiyLiO1sJyDOyXk+tzF8dMeEKXvs7vXbGghi4M75dHvB5d/dV/EjCWjYPEgbn33WXoZfDoTYWMM86yY</vt:lpwstr>
  </property>
  <property fmtid="{D5CDD505-2E9C-101B-9397-08002B2CF9AE}" pid="41" name="x1ye=44">
    <vt:lpwstr>1oPQ6A+1WPnzbakmRoXvhCBRlWqaDyNlAtzVZaVuo9k8c1oKKdPkGs0XKEATpcoDz8AP+5w2ySvxx4vhzw9NppfPw2qOvx4XqAjs+tWWwBFtIjIZGmeO1cLD1K2XJoELvhz7cbLe/n0XYv1ZZa3nNB58RSN7ShtdzMCZeOK2KN8S2N8IXSEReKHKc4OAvEAIpatkXpb9uHUfl8gPB7HSBOooynM7K/hVhTdB5Bov6kshG4yXAGjimjA6cVZykC7</vt:lpwstr>
  </property>
  <property fmtid="{D5CDD505-2E9C-101B-9397-08002B2CF9AE}" pid="42" name="x1ye=45">
    <vt:lpwstr>udy4HIfDLJeCcOneBZcz5hkXNVpvY6RCDvj9xOo4/+TL+/8eJcX3FTljqsLjKL2XBzbmV8A79di5SQdwBvh4/I1iNMP5PaG8hoooq/t4BMoyoZZeO5EJm/hpTdVhDklLeW4D1qEYvv3y+60R7Fkm7s53FoxLaBNr8EmmP9LRken410O+lnfX55sb1QxrH3EVLN+ZUGtcm94YQ6B955zCoeT++EtzQrsQDsk6dTWNB2SNqKDcClepogGW80ZwYDF</vt:lpwstr>
  </property>
  <property fmtid="{D5CDD505-2E9C-101B-9397-08002B2CF9AE}" pid="43" name="x1ye=46">
    <vt:lpwstr>w+gTSH+5tLqgS/ASBdWAyN0zR+3XSPh1RmbmxaPqCfOUFvLOfAkTMRZWcyAavbGV0A15HPs1KslGbWM0Sx9rPzGVVH5X/BP5p7gZyHUiZ6de+Efr09jZj8D129If1l4+JI91xzZNShGMdKApgYH8Fk6N2XqSVSeHtPmqCjbW6Dajt0NM/M4TaDhcxbFX/aHC9GEY9ToGi7rvMrwQ4tgSdyKhhQPM80Xo38Qj0uKcA2WlYhufubTvdoSz6dykYLw</vt:lpwstr>
  </property>
  <property fmtid="{D5CDD505-2E9C-101B-9397-08002B2CF9AE}" pid="44" name="x1ye=47">
    <vt:lpwstr>FKBnc/G5M15oHWrrD84TgVQLg9WYuLBATjma5aAnbsfam4+WARhGqSizAqXLooKj5YRpaqWmG2EOABnYNENDXtQm4Y68owzeueT3i6hvQItD0oLFO+f8irdhUIKyqwQSt0YQd0536CYc5NTkUaYBV+2v2ggYp3ch/wyfIHdVk4xUT9jnK0rysnd7vaWYUy3sIH0yE9qKgQxjtyQQLafKnqM1sS+dsXgt6DEdo+XEn+Mk+8/k2QXxJjsvOoCA/+j</vt:lpwstr>
  </property>
  <property fmtid="{D5CDD505-2E9C-101B-9397-08002B2CF9AE}" pid="45" name="x1ye=48">
    <vt:lpwstr>KEm3l1ZikebcWg71PwFHeUReqP1a2oPNl4LPo75eIHDt2HufO7bJU9iMHyC5AWTdzaIPdo46eSKxItuGiCip3ZW/TSssbv79TNSK5GXy6+TDA3LFh1lZ/ryIZWLR0DssyPTlgZhWrC5gkaW5gzeVq4SIVZdbeLVBU5OFAu17YvtY3lu3zI9Wg0XCpfCEsZnLZwOrkDUZ8Mk25bx56usBIvmSuGQYNi6On7u84B/V1IbwXbZIuTfITZ+3j8Xppp4</vt:lpwstr>
  </property>
  <property fmtid="{D5CDD505-2E9C-101B-9397-08002B2CF9AE}" pid="46" name="x1ye=49">
    <vt:lpwstr>PO4Er+/lpxv7Jstl4/DCxUCdM92sM+M+ae9Et5KMHxBaz+Ub6Q6JXAYcwW99LNi8jAKGn/syEGHo8s9nYw2ikp2BHCrnOfeOoMJZKgILJd/sGFSeVrh3sY4TPk7tH8K2Ncyi0cZqY7lNssLcO9TOeAVw8OvJg9BDP2gzlDRe46qkRahOoZ/YTYr/O+pGgfo5KOahAsC3+0YcgNGfKnH5uR5s1GJ5Bfaz8+njIhciTgFMuiOZqhXM4JcTB5Mm8PK</vt:lpwstr>
  </property>
  <property fmtid="{D5CDD505-2E9C-101B-9397-08002B2CF9AE}" pid="47" name="x1ye=5">
    <vt:lpwstr>N6aSB08YHJPpJrU4OQCrF9UyamSZv/JmtNJRFsWA8/upEdaSfu/CziqffYyMilskCWtRnJc4lS+1ouxVmv9Tcy3v4N/Wxr6DOVxLCg0NBD+xRKtPVgC0sIUOrwlPAFOeWzy2xe2wVkjjFUJCvixqEE0y13wcqyXslBKk8QY+GW+YXFyUb849cHrcHfw10ST+aOQWEjpndJKcUOYMfQpGGb47U1Do1sXI/KKL1pHvZLSnMYiJTbH/Ik0v7Tgn8tv</vt:lpwstr>
  </property>
  <property fmtid="{D5CDD505-2E9C-101B-9397-08002B2CF9AE}" pid="48" name="x1ye=50">
    <vt:lpwstr>Hfxc3OsGASarTkamUezI8sUhwuu9u/eWqVeIn9Wh/eavng7jFKkSvESO+5dUYnOJ5tnm0OKv7V0P2iQYghEuZlSpLV23sm6XlPsnVimb2Ei8O9ia/LfBQK0yuCGr2qjF+UXYnwaHCDSlPZE7M5h0TLhNdJ3b440tFwXODPzFesNpTLS3iopf3/ea5Or5YxTfU73dzz/TCmGP2W3CUcI6h2z1aa2INRthluDQWbi7sh/xPuEfhLwOyIIPtrDOQX9</vt:lpwstr>
  </property>
  <property fmtid="{D5CDD505-2E9C-101B-9397-08002B2CF9AE}" pid="49" name="x1ye=51">
    <vt:lpwstr>6K6D2wO4y9RrEZPhiKOElI9RnzZ2hG1TRL8l+iTWJLjd4Lrpn2bXNt5IYwoY7lAsWhf+31rUaKl+IKLWVXyneU7VCz9y3wMTRLvWNuYV17WvbCGA8oWFQqX5o7UbSGmyWZfg+0iCEroucOqqtJmr3iNo5UXV+nQsbtuKlzQmE6J7eM1cwuO8QT5Gd5An9lLaZvHizTd7KQOzpZ0pskDpg8gNz19Op9+mrEetNFOs0k59jh2du7cY5XulOIFGcUf</vt:lpwstr>
  </property>
  <property fmtid="{D5CDD505-2E9C-101B-9397-08002B2CF9AE}" pid="50" name="x1ye=52">
    <vt:lpwstr>JLpv+lUwFngpIn7vEemRUG7VRnO0l7FT6iMBM/bLMj5MWR/spWsogWmQ+DWg4RHA2ghL47kbf6tO3BfeZ1KyKm14nt8nimHtajOrCNQY0erK3xfht9CJuOBKN/hT0QwjDIO06zDr9oExhdmXvldq7+rwSf/GIRIgvzKjji+omvtTKvbMc0vMZjBH52DNYe380SxWr+Xer8vL6V1VUmJY4UmL0NLicVAg/kXbSyqXG5sxOhQ0/cXzLdYr2NNpBEx</vt:lpwstr>
  </property>
  <property fmtid="{D5CDD505-2E9C-101B-9397-08002B2CF9AE}" pid="51" name="x1ye=53">
    <vt:lpwstr>phuveKxqLmXVKa0GrVSXCIP4F/DdLieOy2Zy2kfjU3DmjK1kvZolRe2AwEyx5UIos0cZyyWPq3FpdDgMSgGoasouts5tTGbxk6sFoabJi+24sf5ClKTiYIlRuImswBWp+DuNDx1y36HKreUtmCUWj8nbOT3pwgT74BV1tmVH3rh3Gw+RmsIPnPFxXBZ/WDVV5NcfW1RCJnyNiARZtt79Kkl3bhbQfiyh9yyKp5DtgdzhDJ/5qZLY+FWBFxL429W</vt:lpwstr>
  </property>
  <property fmtid="{D5CDD505-2E9C-101B-9397-08002B2CF9AE}" pid="52" name="x1ye=54">
    <vt:lpwstr>WSwCnDh8mO5AVrz8t1GMzLqhIqRhWL0iaMZgijF8DTUS8pNb9KDQtvCzy9AGycVWp3fAWB14gU2/kmKPdZduTOCMUDKnX/FVliUB+z//z0CoG0yHinrIwZ0eTEteREyUYn747XCnNLlbK1t10oF95ZdGfEsA4YqFHn5SRpW7mk6sgOlFCp+iRdTxzv2UgmQZyqqYPz3MuioeMdQ4syF3AUxkJ1aiXw78/vp0AHQX0hBi68IpMVGf6l8jL2EGSFz</vt:lpwstr>
  </property>
  <property fmtid="{D5CDD505-2E9C-101B-9397-08002B2CF9AE}" pid="53" name="x1ye=55">
    <vt:lpwstr>eVb7M3GiEQ0osQXzbkgkLKF3nQ9YnYEA7cny9+FvnslshIt4N4UV6RDDwhMKjJBPaU2bw7y+uTghlhczlxL9BF+y5XorscgI+7j/qZuLJVq9tTkKGsQbXGfXkDsfht8VoLf8BvucY3wgitjXWUbeLeGLHDqYUym4DCGOC1CBIsvRuNKTEUixEe9QUvQRPdxS+PJu3axfvP4M4wYd1RcN7GRzUi4dfXkcwEukHRjxANcuRUYckoSygs9wR7cJfTA</vt:lpwstr>
  </property>
  <property fmtid="{D5CDD505-2E9C-101B-9397-08002B2CF9AE}" pid="54" name="x1ye=56">
    <vt:lpwstr>OmGqPoXvmf5+FiSNwWAqW1pgOaPlI6UPNdfuueAinVhBUtaazPrRjlUiOmTxZcolUjSRBN3fb4N9rOSXb3U2hQamgUJJ0jylmatRcKondiV+uICSvTBrmCn7aTzRG0EisM++U82srJm05MEHOH9BR6WXMDjcKodxLQqI+aruDxkQlfd4POogSUx+Qr04HX4XaK58LsRSHA7RB0nlzWb+Qm1kvnT4Ya9YgFzfNNwPvtNuvQoIlAzhtRVm8j1XVSv</vt:lpwstr>
  </property>
  <property fmtid="{D5CDD505-2E9C-101B-9397-08002B2CF9AE}" pid="55" name="x1ye=57">
    <vt:lpwstr>f19YFLflaKcIAjlGg3wdW0WXKEiiI1YthfuWiaopfYQwm7LHNRYJYw/J3ZEyFVpwPAG13pdEmENxt/Rq5KdTcZe1s3r6f3tH4em9KkgrCIYCDiPxmw/wCOojzw2r8YGiO8lkp6GHMjD0hsxlwrjvuKdQHcGvYUSb1MoiT+9o0Nl5F8F/hzyn79kgV92qGw7Mt19yyvNsoa5WwDHs2F75Uk2CThrzKq8crTMBhceg7PGrtSUrPB3xuPCu+1CXibh</vt:lpwstr>
  </property>
  <property fmtid="{D5CDD505-2E9C-101B-9397-08002B2CF9AE}" pid="56" name="x1ye=58">
    <vt:lpwstr>V9c8OVRxt8OEJSo46GoD9cTiwAntVagqLIKJrkBCNHA77cw97cVfNqA0hp8/2y+Vb5CERxjf3QtICF7H7AKgBgU3tycEI0h7mrKhH3R1X63IzeAsi0I31+ji05x5fHbIorEVH6cTcHlDhgmaMmX7B/UC1X21tj5no++GIEZLnYC5OTviRUTF8jREHAfx9KvkytLQZ9EF4TOiqTHFWd59YQLpqf0TD5jLTaQoTG8R3qvmRcho0mRcLET29kyyPkw</vt:lpwstr>
  </property>
  <property fmtid="{D5CDD505-2E9C-101B-9397-08002B2CF9AE}" pid="57" name="x1ye=59">
    <vt:lpwstr>Tu4X45YaKpVk0aPnGvEKenm8h1Mg4/e10z7YZV6UbIFM2YIxjR+qkiCXxIQF2IOe5O8V1bvXWwPPcg1KCCJ/AX0vv54Sgo1jKiaJ89soqr1kPY1sCzIxdu/tdcNpEJSWdMFKmhl+k43MnjPi4lC/kah2v+vt2lH+jkTTFzYUfCy+93F66TsCfUvXrSdlMW2tMZ+iQsfeWXvJ864B3sF9zWcPlugzY6YiPIzOxgRiKy6chlxhr+AGr3mtRsCKNUB</vt:lpwstr>
  </property>
  <property fmtid="{D5CDD505-2E9C-101B-9397-08002B2CF9AE}" pid="58" name="x1ye=6">
    <vt:lpwstr>+o1xlm0e5baueVadnthOxz7y8RJHMfWVrcbb20SpgNSsgO3MwKJWH2zDHfVUOh71PnI2gzhBX4YBi/bKmnw/BwdiZ3Tx6bbQMT3uUdpF2oLV1fddDZjRP/wbftLeURg5OdV3TEi5l+yoawVUHWpQDEJKmpx+kRum/aUdhHi3GbtHHWxhl6uKqwrw3zGtWPtyqEc/fEEgN9YfraLORmESHFN+NwvqtJuPLaL1u588Tw/HvLlvXJH2D/Osw5nxtZK</vt:lpwstr>
  </property>
  <property fmtid="{D5CDD505-2E9C-101B-9397-08002B2CF9AE}" pid="59" name="x1ye=60">
    <vt:lpwstr>UK4kvNeiWzM5ArSNmCIN3PJdjFHjlaNf0sVc/oYjwvyquD3QAYtFpvM+S/bg8S9daWEAPQgwZabpd0vkCb6NeKi6Yy5garNY066KjktTMB48KF8b9tGGRM1U0eMTTbn7Dc/wOz8tzT6xO3It1ceUDmqDJTRhTU/6zPxMguenqzdTRaJEi30+PxnO+F+O+oFavHnrvAqkX14gO22ig0uga61JaHnZFdOe7uHDrxaVWdRENJZ9Oxv/yVvJ79o0+4X</vt:lpwstr>
  </property>
  <property fmtid="{D5CDD505-2E9C-101B-9397-08002B2CF9AE}" pid="60" name="x1ye=61">
    <vt:lpwstr>q+nIKwbKBRt5fwF4yASQoFdfghzhrbQjSjLzfj3DIzIp2jqPr1un6nekoywcJdHSZl3oxBwfNKlTrJVfoCz3KOZ5PlZooD0rNsI9rmr5B6STL5gdp1Y8jsAqzhLKiDhOXemxltPVC1L88oazAFw1arVX3e4KQ70A0hsOVKpfJ15UJd23Y5B4279SYpTav45Hiu3KcxDzayE9VCS+rlxN+th/eFsyy4HhGGY5eETPmqChNVDgsHMcP0lHi9VrJow</vt:lpwstr>
  </property>
  <property fmtid="{D5CDD505-2E9C-101B-9397-08002B2CF9AE}" pid="61" name="x1ye=62">
    <vt:lpwstr>GHh9d1BV0BiwJTUHv6XfDdu6BRTaoe3rREA16E+0VLvGXHxue3BabjVxzWJXjFa5KJN1TOgrIrm/zxFNkvxPnPjsN96RdarxWfqf9yH2ORNctpCKKhHivvPbfsLBG9SIjvRGg0HBWMCec1yMl1Q5gHdcYwT3RQyPStS7bqCj/SEzx7stGMqel3oQiLYbXf7WTbcthPLQRnWKNGW8uY2uP9+dhMT7xfF/mR/Njnr28vX4/WgYI9z94riuOlGimmH</vt:lpwstr>
  </property>
  <property fmtid="{D5CDD505-2E9C-101B-9397-08002B2CF9AE}" pid="62" name="x1ye=63">
    <vt:lpwstr>lYWyCGpiZqMKiHoAAuoLii7BqKS+WeJhUkxX/1+6LuBzOP38e4JODqYolMcMPQMSsRbvEh+fq+xIyAlt/RQeofjBoCNFyRYqyfOO8xnMZlQzi9aD2UK7zmuawzSLmjMTk1IlL/DNtr2w76uO82lcC4UuVj3DdQz+FNz+bCv6lrCdpGxXfbVGGziS5FzQ2+7s/+WP2KFmOArDuQ1UydGvjtuqw/rUt78K9GvPiW+N19B7MAtlJKGdXWyPKc3qnLF</vt:lpwstr>
  </property>
  <property fmtid="{D5CDD505-2E9C-101B-9397-08002B2CF9AE}" pid="63" name="x1ye=64">
    <vt:lpwstr>YmLxfcOB3rAkooS/BHzb6zuTv+0BE01zLJUyGWDxYDrNmu9FsuMHdtBP+MJWN64Soky+6zv9fQB27d9f1aFVFiZF2QjmT9zrtLuptcV8zHp6xUfee2Za41qlUlZtyE9Pm4wvhfXeTxtHwKvzXDEitywqqfI2LwToYnETdccqv7DUEaDwNuGCOSIWsRsnzsAXq5l6bpIN8UtL3nAj9PxB9CTnR8aNwIeilg8t8UODOLtkdQqpnJ7ISv75PkcgQ0X</vt:lpwstr>
  </property>
  <property fmtid="{D5CDD505-2E9C-101B-9397-08002B2CF9AE}" pid="64" name="x1ye=65">
    <vt:lpwstr>xHtUZnQZoFYDWlFzGCHcq8Rd/os+vxm5KdykelQS+PE4SEzYCsnrxNJ2c+848hpOaw0r6++WmTS1bvodV50T8moKWHxsZ+bmHQ+GqPJuQ096b3800vWWKi+cLjmijPAv5HAV+4s7D/OTwd9/+h15wqV06QMJyNV6YG64p+nxQ30J6Hee239amMnq/2SePqPhIyph9al8qzvbyv11ULL63ypTiIpcqiV7yy8o5e+vRMNDpRIsXrNZBywRpR6iA5w</vt:lpwstr>
  </property>
  <property fmtid="{D5CDD505-2E9C-101B-9397-08002B2CF9AE}" pid="65" name="x1ye=66">
    <vt:lpwstr>KjbEob/py4mORKo2F2pFC5Yxh566cO/cy4KX02GPyulfsqDdIDe8MNrOHP66+Y++TOfPeB84aIhcSpJ0lm5ALLa/g7onCheGOHVgpeRmKSWCf8nXcv0QncMDgrvrIL8wVjcsvqSL9mqMzUYz5fpIU+D+gejuyT3qIb3Wkll8UP397aGz7coTO4rl6W4vOv4TLZdg0IoOgHGeAphaEm0YVoCmH2lOZKlVwEUfn66wvOWmew9zkYGfs3giAERzUl2</vt:lpwstr>
  </property>
  <property fmtid="{D5CDD505-2E9C-101B-9397-08002B2CF9AE}" pid="66" name="x1ye=67">
    <vt:lpwstr>9ljYgSzkOOYXVpXC7GSmqaUhn0AkyXY9lsY54gNwiHFVsfFxK7xPhV3zHcclzpnXllODQYZIfi8xQkMw3w1jp529aIT3v21BXhJxyK3V/U2dsyigXJf0NCasIDPBepLhYRcnIdzQlMdVSms0tQnH2hgmvNPNM9rZVKpZxT445RemdEuuAD2tCY5114ESRNZGWvToir1+KUxh5vL621UHnA9leyknittG5qAAlaHhJwuovNDm6JoAWIGNsONv0ng</vt:lpwstr>
  </property>
  <property fmtid="{D5CDD505-2E9C-101B-9397-08002B2CF9AE}" pid="67" name="x1ye=68">
    <vt:lpwstr>ydl/T/65VoHqde/Ss35BA9FoUnk9VFnLpK7tkiPxSQvat11tmJNq2So0yL4Q7B6fR69NKQVxHKKeToYrvp3mE4nZuthFiZidWP7LraXi0cZkj9DHQwJuec6zf6zIFTeSukHpfAokO+bHfZwcLPzh5lyvmehojoPyhs2xfgJe/3fcZGEOt7knirBqT9+6/wHkgdWFoEMAAA==</vt:lpwstr>
  </property>
  <property fmtid="{D5CDD505-2E9C-101B-9397-08002B2CF9AE}" pid="68" name="x1ye=7">
    <vt:lpwstr>lG3F5ygDgSFSnuVGgGOnyDLRvGns20KFb8yMRpbUCi2DhXU5Qrfw69Uy0pACHF1t7z6u0e41GDVUhXG+kRnCAs5amxbCHf4HWhlpioFVMHsyGvcFEYXBYiYtYnHfKqrh7BWExz161Qlv+JG09KtXCzPK3hkrQS1+K4kAi46JJ0WknUugXedAOjCOflNZ+kwJTOE3NCnYBVKxgWgC8bH3a4+yjh3AqlEz6a1JAoYWVCpL6Hd6JENiz2Edixk5E7U</vt:lpwstr>
  </property>
  <property fmtid="{D5CDD505-2E9C-101B-9397-08002B2CF9AE}" pid="69" name="x1ye=8">
    <vt:lpwstr>BSzOBIYTV9XtkJs8N7xt2BU4NGfhp+q1Az17BH8HFkTCPqM+3l79ziU4meVshPH6z9P18hQRDfIJT2nr7pFV5n15tYrVea9q05FNAAXgv50VzyfoVOL6zToUJb4T460GMtfAOt03dbLX09Rpt3eRlAGMZznGW0e8ZCloF6xQIwJldpIDJ+1froeWOLH33BKPIqatZA9EwI9x3uE2YstWXRHTYqZWFBl+bQjAk++zQwPPe0Bxo/zSzJRSdB5Ba7W</vt:lpwstr>
  </property>
  <property fmtid="{D5CDD505-2E9C-101B-9397-08002B2CF9AE}" pid="70" name="x1ye=9">
    <vt:lpwstr>pvFp6ItlCoq7oharEAvZb7erWe5phXftTvEQWYNGp6+FNmSPYGpJEbFKtWt9RCZr4HLvj0cG7JCCM6ddM7VVK+FJpvq9ujBIGxvAlBbIxjRFkqDIfkGrq72IjlVFLPrT5+mDFXdhSu8FJyAzEAB1bqKo++slohjjfbEjaVuDqszovEHhIE6Zc2N11Yu3QvqZajL1/dpX1TH5qp45chKuIXyipQB0AAQ987qPtWzRr3ad/4+NbV9oZbF2UPzgESj</vt:lpwstr>
  </property>
</Properties>
</file>